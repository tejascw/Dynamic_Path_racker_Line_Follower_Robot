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jc w:val="center"/>
        <w:rPr>
          <w:b/>
          <w:bCs/>
          <w:sz w:val="36"/>
          <w:szCs w:val="36"/>
        </w:rPr>
      </w:pPr>
      <w:bookmarkStart w:id="0" w:name="_Hlk141373160"/>
      <w:bookmarkEnd w:id="0"/>
      <w:bookmarkStart w:id="3" w:name="_GoBack"/>
      <w:bookmarkEnd w:id="3"/>
    </w:p>
    <w:p>
      <w:pPr>
        <w:pStyle w:val="16"/>
        <w:jc w:val="center"/>
        <w:rPr>
          <w:b/>
          <w:bCs/>
          <w:sz w:val="36"/>
          <w:szCs w:val="36"/>
        </w:rPr>
      </w:pPr>
    </w:p>
    <w:p>
      <w:pPr>
        <w:pStyle w:val="16"/>
        <w:spacing w:before="100" w:beforeAutospacing="1" w:after="100" w:afterAutospacing="1" w:line="360" w:lineRule="auto"/>
        <w:jc w:val="center"/>
        <w:rPr>
          <w:b/>
          <w:bCs/>
          <w:sz w:val="36"/>
          <w:szCs w:val="36"/>
        </w:rPr>
      </w:pPr>
    </w:p>
    <w:p>
      <w:pPr>
        <w:pStyle w:val="16"/>
        <w:spacing w:before="100" w:beforeAutospacing="1" w:after="100" w:afterAutospacing="1" w:line="360" w:lineRule="auto"/>
        <w:jc w:val="center"/>
        <w:rPr>
          <w:b/>
          <w:bCs/>
          <w:sz w:val="36"/>
          <w:szCs w:val="36"/>
        </w:rPr>
      </w:pPr>
    </w:p>
    <w:p>
      <w:pPr>
        <w:pStyle w:val="16"/>
        <w:jc w:val="center"/>
        <w:rPr>
          <w:sz w:val="36"/>
          <w:szCs w:val="36"/>
        </w:rPr>
      </w:pPr>
      <w:r>
        <w:rPr>
          <w:b/>
          <w:bCs/>
          <w:sz w:val="36"/>
          <w:szCs w:val="36"/>
        </w:rPr>
        <w:t>LINE FOLLOWER ROBOT</w:t>
      </w:r>
    </w:p>
    <w:p>
      <w:pPr>
        <w:spacing w:before="100" w:beforeAutospacing="1" w:after="100" w:afterAutospacing="1" w:line="360" w:lineRule="auto"/>
        <w:ind w:left="-284"/>
        <w:jc w:val="center"/>
        <w:rPr>
          <w:rFonts w:cs="Times New Roman"/>
          <w:b/>
          <w:bCs/>
          <w:sz w:val="28"/>
          <w:szCs w:val="28"/>
        </w:rPr>
      </w:pPr>
      <w:r>
        <w:rPr>
          <w:rFonts w:cs="Times New Roman"/>
          <w:b/>
          <w:bCs/>
          <w:sz w:val="32"/>
          <w:szCs w:val="32"/>
          <w:lang w:val="en-US" w:bidi="hi-IN"/>
        </w:rPr>
        <w:drawing>
          <wp:inline distT="0" distB="0" distL="0" distR="0">
            <wp:extent cx="1907540" cy="1907540"/>
            <wp:effectExtent l="0" t="0" r="0" b="0"/>
            <wp:docPr id="1026" name="Picture 3"/>
            <wp:cNvGraphicFramePr/>
            <a:graphic xmlns:a="http://schemas.openxmlformats.org/drawingml/2006/main">
              <a:graphicData uri="http://schemas.openxmlformats.org/drawingml/2006/picture">
                <pic:pic xmlns:pic="http://schemas.openxmlformats.org/drawingml/2006/picture">
                  <pic:nvPicPr>
                    <pic:cNvPr id="1026" name="Picture 3"/>
                    <pic:cNvPicPr/>
                  </pic:nvPicPr>
                  <pic:blipFill>
                    <a:blip r:embed="rId31" cstate="print"/>
                    <a:srcRect/>
                    <a:stretch>
                      <a:fillRect/>
                    </a:stretch>
                  </pic:blipFill>
                  <pic:spPr>
                    <a:xfrm>
                      <a:off x="0" y="0"/>
                      <a:ext cx="1907540" cy="1907540"/>
                    </a:xfrm>
                    <a:prstGeom prst="rect">
                      <a:avLst/>
                    </a:prstGeom>
                  </pic:spPr>
                </pic:pic>
              </a:graphicData>
            </a:graphic>
          </wp:inline>
        </w:drawing>
      </w:r>
    </w:p>
    <w:p>
      <w:pPr>
        <w:spacing w:before="100" w:beforeAutospacing="1" w:after="100" w:afterAutospacing="1" w:line="360" w:lineRule="auto"/>
        <w:rPr>
          <w:rFonts w:cs="Times New Roman"/>
          <w:b/>
          <w:bCs/>
          <w:sz w:val="36"/>
          <w:szCs w:val="36"/>
        </w:rPr>
      </w:pPr>
    </w:p>
    <w:p>
      <w:pPr>
        <w:pStyle w:val="16"/>
        <w:spacing w:before="100" w:beforeAutospacing="1" w:after="100" w:afterAutospacing="1" w:line="360" w:lineRule="auto"/>
        <w:jc w:val="center"/>
        <w:rPr>
          <w:b/>
          <w:bCs/>
          <w:sz w:val="36"/>
          <w:szCs w:val="36"/>
        </w:rPr>
      </w:pPr>
      <w:r>
        <w:rPr>
          <w:b/>
          <w:bCs/>
          <w:sz w:val="36"/>
          <w:szCs w:val="36"/>
        </w:rPr>
        <w:t>BAJAJ INSTITUTE OF TECHNOLOGY</w:t>
      </w:r>
    </w:p>
    <w:p>
      <w:pPr>
        <w:pStyle w:val="16"/>
        <w:spacing w:before="100" w:beforeAutospacing="1" w:after="100" w:afterAutospacing="1" w:line="360" w:lineRule="auto"/>
        <w:jc w:val="center"/>
        <w:rPr>
          <w:b/>
          <w:bCs/>
          <w:sz w:val="40"/>
          <w:szCs w:val="40"/>
        </w:rPr>
      </w:pPr>
      <w:r>
        <w:rPr>
          <w:b/>
          <w:bCs/>
          <w:sz w:val="36"/>
          <w:szCs w:val="36"/>
        </w:rPr>
        <w:t>WARDHA-442 001 (INDIA)</w:t>
      </w:r>
    </w:p>
    <w:p>
      <w:pPr>
        <w:pStyle w:val="16"/>
        <w:spacing w:before="100" w:beforeAutospacing="1" w:after="100" w:afterAutospacing="1" w:line="360" w:lineRule="auto"/>
        <w:jc w:val="center"/>
        <w:rPr>
          <w:b/>
          <w:bCs/>
          <w:sz w:val="36"/>
          <w:szCs w:val="36"/>
        </w:rPr>
      </w:pPr>
      <w:r>
        <w:rPr>
          <w:b/>
          <w:bCs/>
          <w:sz w:val="36"/>
          <w:szCs w:val="36"/>
        </w:rPr>
        <w:t>2022 - 23</w:t>
      </w:r>
    </w:p>
    <w:p>
      <w:pPr>
        <w:pStyle w:val="16"/>
        <w:spacing w:before="100" w:beforeAutospacing="1" w:after="100" w:afterAutospacing="1" w:line="360" w:lineRule="auto"/>
        <w:jc w:val="right"/>
        <w:rPr>
          <w:b/>
          <w:bCs/>
        </w:rPr>
        <w:sectPr>
          <w:headerReference r:id="rId7" w:type="first"/>
          <w:headerReference r:id="rId5" w:type="default"/>
          <w:footerReference r:id="rId8" w:type="default"/>
          <w:headerReference r:id="rId6" w:type="even"/>
          <w:pgSz w:w="11906" w:h="16838"/>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start="1"/>
          <w:cols w:space="708" w:num="1"/>
          <w:docGrid w:linePitch="360" w:charSpace="0"/>
        </w:sectPr>
      </w:pPr>
    </w:p>
    <w:p>
      <w:pPr>
        <w:pStyle w:val="16"/>
        <w:jc w:val="both"/>
        <w:rPr>
          <w:b/>
          <w:bCs/>
          <w:color w:val="FF0000"/>
        </w:rPr>
      </w:pPr>
    </w:p>
    <w:p>
      <w:pPr>
        <w:pStyle w:val="16"/>
        <w:jc w:val="center"/>
        <w:rPr>
          <w:b/>
          <w:bCs/>
          <w:sz w:val="36"/>
          <w:szCs w:val="36"/>
        </w:rPr>
      </w:pPr>
    </w:p>
    <w:p>
      <w:pPr>
        <w:pStyle w:val="16"/>
        <w:jc w:val="center"/>
        <w:rPr>
          <w:sz w:val="20"/>
          <w:szCs w:val="20"/>
        </w:rPr>
      </w:pPr>
      <w:r>
        <w:rPr>
          <w:b/>
          <w:bCs/>
          <w:sz w:val="36"/>
          <w:szCs w:val="36"/>
        </w:rPr>
        <w:t>LINE FOLLOWER ROBOT</w:t>
      </w:r>
    </w:p>
    <w:p>
      <w:pPr>
        <w:pStyle w:val="16"/>
        <w:jc w:val="center"/>
        <w:rPr>
          <w:sz w:val="20"/>
          <w:szCs w:val="20"/>
        </w:rPr>
      </w:pPr>
    </w:p>
    <w:p>
      <w:pPr>
        <w:pStyle w:val="16"/>
        <w:jc w:val="center"/>
      </w:pPr>
      <w:r>
        <w:rPr>
          <w:b/>
          <w:bCs/>
          <w:i/>
          <w:iCs/>
        </w:rPr>
        <w:t>Project report submitted to</w:t>
      </w:r>
    </w:p>
    <w:p>
      <w:pPr>
        <w:pStyle w:val="16"/>
        <w:jc w:val="center"/>
        <w:rPr>
          <w:b/>
          <w:bCs/>
          <w:i/>
          <w:iCs/>
        </w:rPr>
      </w:pPr>
      <w:r>
        <w:rPr>
          <w:b/>
          <w:bCs/>
          <w:i/>
          <w:iCs/>
        </w:rPr>
        <w:t>Dr. Babasaheb Ambedkar Technological University, Maharashtra</w:t>
      </w:r>
    </w:p>
    <w:p>
      <w:pPr>
        <w:pStyle w:val="16"/>
        <w:jc w:val="center"/>
      </w:pPr>
      <w:r>
        <w:rPr>
          <w:b/>
          <w:bCs/>
          <w:i/>
          <w:iCs/>
        </w:rPr>
        <w:t>in partial fulfilment of the requirements for the award of</w:t>
      </w:r>
    </w:p>
    <w:p>
      <w:pPr>
        <w:pStyle w:val="16"/>
        <w:jc w:val="center"/>
      </w:pPr>
      <w:r>
        <w:rPr>
          <w:b/>
          <w:bCs/>
          <w:i/>
          <w:iCs/>
        </w:rPr>
        <w:t>the degree</w:t>
      </w:r>
    </w:p>
    <w:p>
      <w:pPr>
        <w:pStyle w:val="16"/>
        <w:jc w:val="center"/>
        <w:rPr>
          <w:sz w:val="20"/>
          <w:szCs w:val="20"/>
        </w:rPr>
      </w:pPr>
    </w:p>
    <w:p>
      <w:pPr>
        <w:pStyle w:val="16"/>
        <w:jc w:val="center"/>
        <w:rPr>
          <w:sz w:val="32"/>
          <w:szCs w:val="32"/>
        </w:rPr>
      </w:pPr>
      <w:r>
        <w:rPr>
          <w:b/>
          <w:bCs/>
          <w:sz w:val="32"/>
          <w:szCs w:val="32"/>
        </w:rPr>
        <w:t>Bachelor of Technology</w:t>
      </w:r>
    </w:p>
    <w:p>
      <w:pPr>
        <w:pStyle w:val="16"/>
        <w:jc w:val="center"/>
        <w:rPr>
          <w:sz w:val="32"/>
          <w:szCs w:val="32"/>
        </w:rPr>
      </w:pPr>
      <w:r>
        <w:rPr>
          <w:b/>
          <w:bCs/>
          <w:sz w:val="32"/>
          <w:szCs w:val="32"/>
        </w:rPr>
        <w:t>In</w:t>
      </w:r>
    </w:p>
    <w:p>
      <w:pPr>
        <w:pStyle w:val="16"/>
        <w:jc w:val="center"/>
        <w:rPr>
          <w:sz w:val="32"/>
          <w:szCs w:val="32"/>
        </w:rPr>
      </w:pPr>
      <w:r>
        <w:rPr>
          <w:b/>
          <w:bCs/>
          <w:sz w:val="32"/>
          <w:szCs w:val="32"/>
        </w:rPr>
        <w:t>Mechanical Engineering</w:t>
      </w:r>
    </w:p>
    <w:p>
      <w:pPr>
        <w:pStyle w:val="16"/>
        <w:jc w:val="center"/>
        <w:rPr>
          <w:i/>
          <w:iCs/>
          <w:sz w:val="22"/>
          <w:szCs w:val="22"/>
        </w:rPr>
      </w:pPr>
    </w:p>
    <w:p>
      <w:pPr>
        <w:pStyle w:val="16"/>
        <w:jc w:val="center"/>
        <w:rPr>
          <w:i/>
          <w:iCs/>
          <w:sz w:val="22"/>
          <w:szCs w:val="22"/>
        </w:rPr>
      </w:pPr>
    </w:p>
    <w:p>
      <w:pPr>
        <w:pStyle w:val="16"/>
        <w:jc w:val="center"/>
        <w:rPr>
          <w:i/>
          <w:iCs/>
        </w:rPr>
      </w:pPr>
      <w:r>
        <w:rPr>
          <w:i/>
          <w:iCs/>
        </w:rPr>
        <w:t>By</w:t>
      </w:r>
    </w:p>
    <w:p>
      <w:pPr>
        <w:pStyle w:val="16"/>
        <w:jc w:val="center"/>
        <w:rPr>
          <w:i/>
          <w:iCs/>
        </w:rPr>
      </w:pPr>
    </w:p>
    <w:p>
      <w:pPr>
        <w:pStyle w:val="16"/>
        <w:jc w:val="center"/>
        <w:rPr>
          <w:b/>
          <w:bCs/>
          <w:sz w:val="28"/>
          <w:szCs w:val="28"/>
          <w:lang w:val="en-US"/>
        </w:rPr>
      </w:pPr>
      <w:r>
        <w:rPr>
          <w:b/>
          <w:bCs/>
          <w:sz w:val="28"/>
          <w:szCs w:val="28"/>
          <w:lang w:val="en-US"/>
        </w:rPr>
        <w:t>Tejas Waghmare (2046491612030)</w:t>
      </w:r>
    </w:p>
    <w:p>
      <w:pPr>
        <w:pStyle w:val="16"/>
        <w:jc w:val="center"/>
        <w:rPr>
          <w:b/>
          <w:bCs/>
          <w:sz w:val="28"/>
          <w:szCs w:val="28"/>
          <w:lang w:val="en-US"/>
        </w:rPr>
      </w:pPr>
      <w:r>
        <w:rPr>
          <w:b/>
          <w:bCs/>
          <w:sz w:val="28"/>
          <w:szCs w:val="28"/>
          <w:lang w:val="en-US"/>
        </w:rPr>
        <w:t>Vaishnavi Zade (2046491612033)</w:t>
      </w:r>
    </w:p>
    <w:p>
      <w:pPr>
        <w:pStyle w:val="16"/>
        <w:jc w:val="center"/>
        <w:rPr>
          <w:b/>
          <w:bCs/>
          <w:sz w:val="28"/>
          <w:szCs w:val="28"/>
          <w:lang w:val="en-US"/>
        </w:rPr>
      </w:pPr>
      <w:r>
        <w:rPr>
          <w:b/>
          <w:bCs/>
          <w:sz w:val="28"/>
          <w:szCs w:val="28"/>
          <w:lang w:val="en-US"/>
        </w:rPr>
        <w:t>Rushab Dhole (2046491612026)</w:t>
      </w:r>
    </w:p>
    <w:p>
      <w:pPr>
        <w:pStyle w:val="16"/>
        <w:jc w:val="center"/>
      </w:pPr>
      <w:r>
        <w:rPr>
          <w:b/>
          <w:bCs/>
          <w:sz w:val="28"/>
          <w:szCs w:val="28"/>
          <w:lang w:val="en-US"/>
        </w:rPr>
        <w:t>Manish Lakhe (2046491612012)</w:t>
      </w:r>
    </w:p>
    <w:p>
      <w:pPr>
        <w:pStyle w:val="16"/>
        <w:jc w:val="center"/>
      </w:pPr>
    </w:p>
    <w:p>
      <w:pPr>
        <w:spacing w:after="0"/>
        <w:rPr>
          <w:rFonts w:cs="Times New Roman"/>
          <w:szCs w:val="24"/>
        </w:rPr>
      </w:pPr>
      <w:r>
        <w:rPr>
          <w:rFonts w:cs="Times New Roman"/>
          <w:szCs w:val="24"/>
        </w:rPr>
        <w:t xml:space="preserve">                                                  under the guidance of</w:t>
      </w:r>
    </w:p>
    <w:p>
      <w:pPr>
        <w:spacing w:after="0"/>
        <w:rPr>
          <w:rFonts w:cs="Times New Roman"/>
          <w:b/>
          <w:bCs/>
          <w:sz w:val="28"/>
          <w:szCs w:val="28"/>
        </w:rPr>
      </w:pPr>
      <w:r>
        <w:rPr>
          <w:rFonts w:cs="Times New Roman"/>
          <w:b/>
          <w:bCs/>
          <w:sz w:val="28"/>
          <w:szCs w:val="28"/>
        </w:rPr>
        <w:t xml:space="preserve">                                      Dr. M</w:t>
      </w:r>
      <w:r>
        <w:rPr>
          <w:rFonts w:hint="default" w:cs="Times New Roman"/>
          <w:b/>
          <w:bCs/>
          <w:sz w:val="28"/>
          <w:szCs w:val="28"/>
          <w:lang w:val="en-IN"/>
        </w:rPr>
        <w:t>. D.</w:t>
      </w:r>
      <w:r>
        <w:rPr>
          <w:rFonts w:cs="Times New Roman"/>
          <w:b/>
          <w:bCs/>
          <w:sz w:val="28"/>
          <w:szCs w:val="28"/>
        </w:rPr>
        <w:t xml:space="preserve"> Pasarkar</w:t>
      </w:r>
    </w:p>
    <w:p>
      <w:pPr>
        <w:spacing w:after="0"/>
        <w:rPr>
          <w:rFonts w:cs="Times New Roman"/>
          <w:b/>
          <w:bCs/>
          <w:sz w:val="28"/>
          <w:szCs w:val="28"/>
        </w:rPr>
      </w:pPr>
      <w:r>
        <w:rPr>
          <w:rFonts w:cs="Times New Roman"/>
          <w:b/>
          <w:bCs/>
          <w:sz w:val="28"/>
          <w:szCs w:val="28"/>
        </w:rPr>
        <w:t xml:space="preserve">                                       Associate Professor</w:t>
      </w:r>
    </w:p>
    <w:p>
      <w:pPr>
        <w:spacing w:after="0"/>
        <w:rPr>
          <w:rFonts w:cs="Times New Roman"/>
          <w:b/>
          <w:bCs/>
          <w:sz w:val="28"/>
          <w:szCs w:val="28"/>
        </w:rPr>
      </w:pPr>
    </w:p>
    <w:p>
      <w:pPr>
        <w:spacing w:after="0"/>
        <w:ind w:left="-284"/>
        <w:jc w:val="center"/>
        <w:rPr>
          <w:rFonts w:cs="Times New Roman"/>
          <w:b/>
          <w:bCs/>
          <w:sz w:val="28"/>
          <w:szCs w:val="28"/>
        </w:rPr>
      </w:pPr>
    </w:p>
    <w:p>
      <w:pPr>
        <w:spacing w:after="0"/>
        <w:jc w:val="center"/>
        <w:rPr>
          <w:rFonts w:cs="Times New Roman"/>
          <w:b/>
          <w:bCs/>
          <w:sz w:val="32"/>
          <w:szCs w:val="32"/>
        </w:rPr>
      </w:pPr>
      <w:r>
        <w:rPr>
          <w:rFonts w:cs="Times New Roman"/>
          <w:b/>
          <w:bCs/>
          <w:sz w:val="32"/>
          <w:szCs w:val="32"/>
          <w:lang w:val="en-US" w:bidi="hi-IN"/>
        </w:rPr>
        <w:drawing>
          <wp:inline distT="0" distB="0" distL="0" distR="0">
            <wp:extent cx="1231265" cy="1231265"/>
            <wp:effectExtent l="0" t="0" r="6985" b="6985"/>
            <wp:docPr id="1027" name="Picture 1"/>
            <wp:cNvGraphicFramePr/>
            <a:graphic xmlns:a="http://schemas.openxmlformats.org/drawingml/2006/main">
              <a:graphicData uri="http://schemas.openxmlformats.org/drawingml/2006/picture">
                <pic:pic xmlns:pic="http://schemas.openxmlformats.org/drawingml/2006/picture">
                  <pic:nvPicPr>
                    <pic:cNvPr id="1027" name="Picture 1"/>
                    <pic:cNvPicPr/>
                  </pic:nvPicPr>
                  <pic:blipFill>
                    <a:blip r:embed="rId31" cstate="print"/>
                    <a:srcRect/>
                    <a:stretch>
                      <a:fillRect/>
                    </a:stretch>
                  </pic:blipFill>
                  <pic:spPr>
                    <a:xfrm>
                      <a:off x="0" y="0"/>
                      <a:ext cx="1231265" cy="1231265"/>
                    </a:xfrm>
                    <a:prstGeom prst="rect">
                      <a:avLst/>
                    </a:prstGeom>
                  </pic:spPr>
                </pic:pic>
              </a:graphicData>
            </a:graphic>
          </wp:inline>
        </w:drawing>
      </w:r>
    </w:p>
    <w:p>
      <w:pPr>
        <w:spacing w:after="0"/>
        <w:jc w:val="center"/>
        <w:rPr>
          <w:rFonts w:cs="Times New Roman"/>
          <w:b/>
          <w:bCs/>
          <w:sz w:val="32"/>
          <w:szCs w:val="32"/>
        </w:rPr>
      </w:pPr>
    </w:p>
    <w:p>
      <w:pPr>
        <w:pStyle w:val="16"/>
        <w:jc w:val="center"/>
        <w:rPr>
          <w:b/>
          <w:bCs/>
          <w:sz w:val="32"/>
          <w:szCs w:val="32"/>
        </w:rPr>
      </w:pPr>
      <w:r>
        <w:rPr>
          <w:b/>
          <w:bCs/>
          <w:sz w:val="32"/>
          <w:szCs w:val="32"/>
        </w:rPr>
        <w:t>Department of Mechanical Engineering</w:t>
      </w:r>
    </w:p>
    <w:p>
      <w:pPr>
        <w:pStyle w:val="16"/>
        <w:jc w:val="center"/>
        <w:rPr>
          <w:b/>
          <w:bCs/>
          <w:sz w:val="32"/>
          <w:szCs w:val="32"/>
        </w:rPr>
      </w:pPr>
      <w:r>
        <w:rPr>
          <w:b/>
          <w:bCs/>
          <w:sz w:val="32"/>
          <w:szCs w:val="32"/>
        </w:rPr>
        <w:t>Bajaj Institute of Technology</w:t>
      </w:r>
    </w:p>
    <w:p>
      <w:pPr>
        <w:pStyle w:val="16"/>
        <w:jc w:val="center"/>
        <w:rPr>
          <w:b/>
          <w:bCs/>
          <w:sz w:val="36"/>
          <w:szCs w:val="36"/>
        </w:rPr>
      </w:pPr>
      <w:r>
        <w:rPr>
          <w:b/>
          <w:bCs/>
          <w:sz w:val="32"/>
          <w:szCs w:val="32"/>
        </w:rPr>
        <w:t>Wardha-442 001 (India)</w:t>
      </w:r>
    </w:p>
    <w:p>
      <w:pPr>
        <w:pStyle w:val="16"/>
        <w:jc w:val="center"/>
        <w:rPr>
          <w:b/>
          <w:bCs/>
          <w:sz w:val="32"/>
          <w:szCs w:val="32"/>
        </w:rPr>
      </w:pPr>
      <w:r>
        <w:rPr>
          <w:b/>
          <w:bCs/>
          <w:sz w:val="32"/>
          <w:szCs w:val="32"/>
        </w:rPr>
        <w:t>2022-23</w:t>
      </w:r>
    </w:p>
    <w:p>
      <w:pPr>
        <w:pStyle w:val="16"/>
        <w:jc w:val="right"/>
        <w:rPr>
          <w:b/>
          <w:bCs/>
        </w:rPr>
      </w:pPr>
    </w:p>
    <w:p>
      <w:pPr>
        <w:pStyle w:val="16"/>
        <w:jc w:val="right"/>
        <w:rPr>
          <w:b/>
          <w:bCs/>
        </w:rPr>
        <w:sectPr>
          <w:pgSz w:w="11906" w:h="16838"/>
          <w:pgMar w:top="1440" w:right="1440" w:bottom="1134" w:left="2160" w:header="720" w:footer="864"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pPr>
    </w:p>
    <w:p>
      <w:pPr>
        <w:pStyle w:val="16"/>
        <w:jc w:val="center"/>
        <w:rPr>
          <w:b/>
          <w:bCs/>
          <w:color w:val="FF0000"/>
        </w:rPr>
      </w:pPr>
    </w:p>
    <w:p>
      <w:pPr>
        <w:spacing w:before="120" w:line="360" w:lineRule="auto"/>
        <w:jc w:val="center"/>
        <w:rPr>
          <w:rFonts w:cs="Times New Roman"/>
          <w:b/>
          <w:bCs/>
          <w:szCs w:val="24"/>
        </w:rPr>
      </w:pPr>
      <w:r>
        <w:rPr>
          <w:rFonts w:cs="Times New Roman"/>
          <w:b/>
          <w:bCs/>
          <w:sz w:val="28"/>
          <w:szCs w:val="28"/>
        </w:rPr>
        <w:t>BAJAJ INSTITUTE OF TECHNOLOGY, WARDHA</w:t>
      </w:r>
    </w:p>
    <w:p>
      <w:pPr>
        <w:ind w:left="3686" w:hanging="3686"/>
        <w:jc w:val="center"/>
        <w:rPr>
          <w:rFonts w:cs="Times New Roman"/>
          <w:b/>
          <w:bCs/>
          <w:sz w:val="28"/>
          <w:szCs w:val="28"/>
        </w:rPr>
      </w:pPr>
      <w:r>
        <w:rPr>
          <w:rFonts w:cs="Times New Roman"/>
          <w:b/>
          <w:bCs/>
          <w:sz w:val="28"/>
          <w:szCs w:val="28"/>
        </w:rPr>
        <w:t>DEPARTMENT OF MECHANICAL ENGINEERING</w:t>
      </w:r>
    </w:p>
    <w:p>
      <w:pPr>
        <w:spacing w:after="0"/>
        <w:ind w:left="2880" w:hanging="2880"/>
        <w:jc w:val="center"/>
        <w:rPr>
          <w:rFonts w:cs="Times New Roman"/>
          <w:b/>
          <w:sz w:val="28"/>
          <w:szCs w:val="28"/>
        </w:rPr>
      </w:pPr>
    </w:p>
    <w:p>
      <w:pPr>
        <w:ind w:left="2880" w:hanging="2880"/>
        <w:jc w:val="center"/>
        <w:rPr>
          <w:rFonts w:cs="Times New Roman"/>
          <w:b/>
          <w:sz w:val="28"/>
          <w:szCs w:val="28"/>
          <w:u w:val="single"/>
        </w:rPr>
      </w:pPr>
      <w:r>
        <w:rPr>
          <w:rFonts w:cs="Times New Roman"/>
          <w:b/>
          <w:sz w:val="28"/>
          <w:szCs w:val="28"/>
          <w:u w:val="single"/>
        </w:rPr>
        <w:t>CERTIFICATE</w:t>
      </w:r>
    </w:p>
    <w:p>
      <w:pPr>
        <w:ind w:left="2880" w:hanging="2880"/>
        <w:jc w:val="center"/>
        <w:rPr>
          <w:rFonts w:cs="Times New Roman"/>
          <w:b/>
          <w:sz w:val="36"/>
          <w:szCs w:val="36"/>
        </w:rPr>
      </w:pPr>
      <w:r>
        <w:rPr>
          <w:rFonts w:cs="Times New Roman"/>
          <w:b/>
          <w:bCs/>
          <w:sz w:val="32"/>
          <w:szCs w:val="32"/>
          <w:lang w:val="en-US" w:bidi="hi-IN"/>
        </w:rPr>
        <w:drawing>
          <wp:inline distT="0" distB="0" distL="0" distR="0">
            <wp:extent cx="941070" cy="941070"/>
            <wp:effectExtent l="0" t="0" r="0" b="0"/>
            <wp:docPr id="1028" name="Picture 2"/>
            <wp:cNvGraphicFramePr/>
            <a:graphic xmlns:a="http://schemas.openxmlformats.org/drawingml/2006/main">
              <a:graphicData uri="http://schemas.openxmlformats.org/drawingml/2006/picture">
                <pic:pic xmlns:pic="http://schemas.openxmlformats.org/drawingml/2006/picture">
                  <pic:nvPicPr>
                    <pic:cNvPr id="1028" name="Picture 2"/>
                    <pic:cNvPicPr/>
                  </pic:nvPicPr>
                  <pic:blipFill>
                    <a:blip r:embed="rId31" cstate="print"/>
                    <a:srcRect/>
                    <a:stretch>
                      <a:fillRect/>
                    </a:stretch>
                  </pic:blipFill>
                  <pic:spPr>
                    <a:xfrm>
                      <a:off x="0" y="0"/>
                      <a:ext cx="941070" cy="941070"/>
                    </a:xfrm>
                    <a:prstGeom prst="rect">
                      <a:avLst/>
                    </a:prstGeom>
                  </pic:spPr>
                </pic:pic>
              </a:graphicData>
            </a:graphic>
          </wp:inline>
        </w:drawing>
      </w:r>
    </w:p>
    <w:p>
      <w:pPr>
        <w:spacing w:line="240" w:lineRule="auto"/>
        <w:jc w:val="center"/>
        <w:rPr>
          <w:rFonts w:cs="Times New Roman"/>
          <w:b/>
          <w:bCs/>
          <w:i/>
          <w:iCs/>
          <w:szCs w:val="24"/>
        </w:rPr>
      </w:pPr>
      <w:r>
        <w:rPr>
          <w:rFonts w:cs="Times New Roman"/>
          <w:b/>
          <w:bCs/>
          <w:i/>
          <w:iCs/>
          <w:szCs w:val="24"/>
        </w:rPr>
        <w:t>This is to certify that the Project report titled</w:t>
      </w:r>
    </w:p>
    <w:p>
      <w:pPr>
        <w:pStyle w:val="16"/>
        <w:jc w:val="center"/>
        <w:rPr>
          <w:b/>
          <w:bCs/>
          <w:i/>
          <w:iCs/>
        </w:rPr>
      </w:pPr>
      <w:r>
        <w:rPr>
          <w:b/>
          <w:bCs/>
          <w:i/>
          <w:iCs/>
          <w:sz w:val="36"/>
          <w:szCs w:val="36"/>
        </w:rPr>
        <w:t>LINE FOLLOWER ROBOT</w:t>
      </w:r>
      <w:r>
        <w:rPr>
          <w:b/>
          <w:bCs/>
          <w:sz w:val="36"/>
          <w:szCs w:val="36"/>
        </w:rPr>
        <w:t xml:space="preserve"> </w:t>
      </w:r>
      <w:r>
        <w:rPr>
          <w:b/>
          <w:bCs/>
          <w:i/>
          <w:iCs/>
        </w:rPr>
        <w:t>has been successfully completed</w:t>
      </w:r>
    </w:p>
    <w:p>
      <w:pPr>
        <w:pStyle w:val="16"/>
        <w:jc w:val="center"/>
        <w:rPr>
          <w:sz w:val="20"/>
          <w:szCs w:val="20"/>
        </w:rPr>
      </w:pPr>
    </w:p>
    <w:p>
      <w:pPr>
        <w:spacing w:line="240" w:lineRule="auto"/>
        <w:jc w:val="center"/>
        <w:rPr>
          <w:rFonts w:cs="Times New Roman"/>
          <w:b/>
          <w:bCs/>
          <w:i/>
          <w:iCs/>
          <w:szCs w:val="24"/>
        </w:rPr>
      </w:pPr>
      <w:r>
        <w:rPr>
          <w:rFonts w:cs="Times New Roman"/>
          <w:b/>
          <w:bCs/>
          <w:i/>
          <w:iCs/>
          <w:szCs w:val="24"/>
        </w:rPr>
        <w:t>by</w:t>
      </w:r>
    </w:p>
    <w:p>
      <w:pPr>
        <w:spacing w:line="240" w:lineRule="auto"/>
        <w:jc w:val="center"/>
        <w:rPr>
          <w:b/>
          <w:bCs/>
          <w:sz w:val="28"/>
          <w:szCs w:val="28"/>
          <w:lang w:val="en-US"/>
        </w:rPr>
      </w:pPr>
      <w:r>
        <w:rPr>
          <w:b/>
          <w:bCs/>
          <w:sz w:val="28"/>
          <w:szCs w:val="28"/>
          <w:lang w:val="en-US"/>
        </w:rPr>
        <w:t xml:space="preserve"> Tejas Waghmare (2046491612030)</w:t>
      </w:r>
    </w:p>
    <w:p>
      <w:pPr>
        <w:spacing w:line="240" w:lineRule="auto"/>
        <w:jc w:val="center"/>
        <w:rPr>
          <w:b/>
          <w:bCs/>
          <w:sz w:val="28"/>
          <w:szCs w:val="28"/>
          <w:lang w:val="en-US"/>
        </w:rPr>
      </w:pPr>
      <w:r>
        <w:rPr>
          <w:b/>
          <w:bCs/>
          <w:sz w:val="28"/>
          <w:szCs w:val="28"/>
          <w:lang w:val="en-US"/>
        </w:rPr>
        <w:t>Vaishnavi Zade (2046491612033)</w:t>
      </w:r>
    </w:p>
    <w:p>
      <w:pPr>
        <w:spacing w:line="240" w:lineRule="auto"/>
        <w:jc w:val="center"/>
        <w:rPr>
          <w:rFonts w:cs="Times New Roman"/>
          <w:b/>
          <w:bCs/>
          <w:i/>
          <w:iCs/>
          <w:szCs w:val="24"/>
        </w:rPr>
      </w:pPr>
      <w:r>
        <w:rPr>
          <w:b/>
          <w:bCs/>
          <w:sz w:val="28"/>
          <w:szCs w:val="28"/>
          <w:lang w:val="en-US"/>
        </w:rPr>
        <w:t>Rushab Dhole (2046491612026)</w:t>
      </w:r>
    </w:p>
    <w:p>
      <w:pPr>
        <w:pStyle w:val="16"/>
        <w:jc w:val="center"/>
      </w:pPr>
      <w:r>
        <w:rPr>
          <w:b/>
          <w:bCs/>
          <w:sz w:val="28"/>
          <w:szCs w:val="28"/>
          <w:lang w:val="en-US"/>
        </w:rPr>
        <w:t>Manish Lakhe (2046491612012)</w:t>
      </w:r>
    </w:p>
    <w:p>
      <w:pPr>
        <w:pStyle w:val="16"/>
        <w:jc w:val="center"/>
      </w:pPr>
    </w:p>
    <w:p>
      <w:pPr>
        <w:pStyle w:val="16"/>
        <w:spacing w:after="160"/>
        <w:rPr>
          <w:b/>
          <w:bCs/>
        </w:rPr>
      </w:pPr>
      <w:r>
        <w:rPr>
          <w:b/>
          <w:bCs/>
          <w:i/>
          <w:iCs/>
        </w:rPr>
        <w:t xml:space="preserve">                     in partial fulfilment of the requirements for the award of</w:t>
      </w:r>
    </w:p>
    <w:p>
      <w:pPr>
        <w:pStyle w:val="16"/>
        <w:spacing w:after="160"/>
        <w:jc w:val="center"/>
        <w:rPr>
          <w:i/>
          <w:iCs/>
        </w:rPr>
      </w:pPr>
      <w:r>
        <w:rPr>
          <w:b/>
          <w:bCs/>
          <w:i/>
          <w:iCs/>
        </w:rPr>
        <w:t>the degree in Bachelor of Technology, Mechanical Engineering</w:t>
      </w:r>
    </w:p>
    <w:tbl>
      <w:tblPr>
        <w:tblStyle w:val="12"/>
        <w:tblpPr w:leftFromText="180" w:rightFromText="180" w:vertAnchor="text" w:horzAnchor="margin" w:tblpXSpec="center" w:tblpY="27"/>
        <w:tblW w:w="946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68"/>
        <w:gridCol w:w="4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468" w:type="dxa"/>
            <w:gridSpan w:val="2"/>
          </w:tcPr>
          <w:p>
            <w:pPr>
              <w:spacing w:after="0" w:line="240" w:lineRule="auto"/>
              <w:jc w:val="center"/>
              <w:rPr>
                <w:rFonts w:cs="Times New Roman"/>
                <w:b/>
                <w:highlight w:val="yellow"/>
              </w:rPr>
            </w:pPr>
          </w:p>
          <w:p>
            <w:pPr>
              <w:spacing w:after="0" w:line="240" w:lineRule="auto"/>
              <w:jc w:val="center"/>
              <w:rPr>
                <w:rFonts w:cs="Times New Roman"/>
                <w:b/>
              </w:rPr>
            </w:pPr>
          </w:p>
          <w:p>
            <w:pPr>
              <w:spacing w:after="0" w:line="240" w:lineRule="auto"/>
              <w:jc w:val="center"/>
              <w:rPr>
                <w:rFonts w:cs="Times New Roman"/>
                <w:b/>
              </w:rPr>
            </w:pPr>
            <w:r>
              <w:rPr>
                <w:rFonts w:cs="Times New Roman"/>
                <w:b/>
              </w:rPr>
              <w:t>Dr. M</w:t>
            </w:r>
            <w:r>
              <w:rPr>
                <w:rFonts w:hint="default" w:cs="Times New Roman"/>
                <w:b/>
                <w:lang w:val="en-IN"/>
              </w:rPr>
              <w:t>. D.</w:t>
            </w:r>
            <w:r>
              <w:rPr>
                <w:rFonts w:cs="Times New Roman"/>
                <w:b/>
              </w:rPr>
              <w:t xml:space="preserve"> Pasarkar</w:t>
            </w:r>
          </w:p>
          <w:p>
            <w:pPr>
              <w:spacing w:after="0" w:line="240" w:lineRule="auto"/>
              <w:jc w:val="center"/>
              <w:rPr>
                <w:rFonts w:cs="Times New Roman"/>
                <w:b/>
              </w:rPr>
            </w:pPr>
            <w:r>
              <w:rPr>
                <w:rFonts w:cs="Times New Roman"/>
                <w:b/>
              </w:rPr>
              <w:t>(Associate professor)</w:t>
            </w:r>
          </w:p>
          <w:p>
            <w:pPr>
              <w:spacing w:after="0" w:line="240" w:lineRule="auto"/>
              <w:jc w:val="center"/>
              <w:rPr>
                <w:rFonts w:cs="Times New Roman"/>
                <w:b/>
              </w:rPr>
            </w:pPr>
            <w:r>
              <w:rPr>
                <w:rFonts w:cs="Times New Roman"/>
                <w:b/>
              </w:rPr>
              <w:t>Guide</w:t>
            </w:r>
          </w:p>
          <w:p>
            <w:pPr>
              <w:spacing w:after="0" w:line="240" w:lineRule="auto"/>
              <w:jc w:val="center"/>
              <w:rPr>
                <w:rFonts w:cs="Times New Roman"/>
                <w:b/>
              </w:rPr>
            </w:pPr>
            <w:r>
              <w:rPr>
                <w:rFonts w:cs="Times New Roman"/>
              </w:rPr>
              <w:t>Department of Mechanical Engineering</w:t>
            </w:r>
          </w:p>
          <w:p>
            <w:pPr>
              <w:spacing w:after="0" w:line="240" w:lineRule="auto"/>
              <w:jc w:val="center"/>
              <w:rPr>
                <w:rFonts w:cs="Times New Roman"/>
                <w:b/>
                <w:bCs/>
              </w:rPr>
            </w:pPr>
            <w:r>
              <w:rPr>
                <w:rFonts w:cs="Times New Roman"/>
              </w:rPr>
              <w:t>Bajaj Institute of Technology, Wardha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68" w:type="dxa"/>
          </w:tcPr>
          <w:p>
            <w:pPr>
              <w:spacing w:after="0" w:line="240" w:lineRule="auto"/>
              <w:rPr>
                <w:rFonts w:cs="Times New Roman"/>
                <w:b/>
                <w:bCs/>
              </w:rPr>
            </w:pPr>
          </w:p>
          <w:p>
            <w:pPr>
              <w:spacing w:after="0" w:line="240" w:lineRule="auto"/>
              <w:rPr>
                <w:rFonts w:cs="Times New Roman"/>
                <w:b/>
                <w:bCs/>
              </w:rPr>
            </w:pPr>
          </w:p>
          <w:p>
            <w:pPr>
              <w:spacing w:after="0" w:line="240" w:lineRule="auto"/>
              <w:rPr>
                <w:rFonts w:cs="Times New Roman"/>
                <w:b/>
                <w:bCs/>
              </w:rPr>
            </w:pPr>
          </w:p>
          <w:p>
            <w:pPr>
              <w:spacing w:after="0" w:line="240" w:lineRule="auto"/>
              <w:jc w:val="center"/>
              <w:rPr>
                <w:rFonts w:cs="Times New Roman"/>
                <w:b/>
                <w:bCs/>
              </w:rPr>
            </w:pPr>
            <w:r>
              <w:rPr>
                <w:rFonts w:cs="Times New Roman"/>
                <w:b/>
                <w:bCs/>
              </w:rPr>
              <w:t>Dr. D</w:t>
            </w:r>
            <w:r>
              <w:rPr>
                <w:rFonts w:hint="default" w:cs="Times New Roman"/>
                <w:b/>
                <w:bCs/>
                <w:lang w:val="en-IN"/>
              </w:rPr>
              <w:t>. V.</w:t>
            </w:r>
            <w:r>
              <w:rPr>
                <w:rFonts w:cs="Times New Roman"/>
                <w:b/>
                <w:bCs/>
              </w:rPr>
              <w:t xml:space="preserve"> Bhope</w:t>
            </w:r>
          </w:p>
          <w:p>
            <w:pPr>
              <w:spacing w:after="0" w:line="240" w:lineRule="auto"/>
              <w:jc w:val="center"/>
              <w:rPr>
                <w:rFonts w:cs="Times New Roman"/>
                <w:b/>
                <w:bCs/>
              </w:rPr>
            </w:pPr>
            <w:r>
              <w:rPr>
                <w:rFonts w:cs="Times New Roman"/>
                <w:b/>
                <w:bCs/>
              </w:rPr>
              <w:t>Head of the Department</w:t>
            </w:r>
          </w:p>
          <w:p>
            <w:pPr>
              <w:spacing w:after="0" w:line="240" w:lineRule="auto"/>
              <w:jc w:val="center"/>
              <w:rPr>
                <w:rFonts w:cs="Times New Roman"/>
                <w:b/>
              </w:rPr>
            </w:pPr>
            <w:r>
              <w:rPr>
                <w:rFonts w:cs="Times New Roman"/>
              </w:rPr>
              <w:t>Department of Mechanical Engineering</w:t>
            </w:r>
          </w:p>
          <w:p>
            <w:pPr>
              <w:spacing w:after="0" w:line="240" w:lineRule="auto"/>
              <w:jc w:val="center"/>
              <w:rPr>
                <w:rFonts w:cs="Times New Roman"/>
                <w:b/>
              </w:rPr>
            </w:pPr>
            <w:r>
              <w:rPr>
                <w:rFonts w:cs="Times New Roman"/>
              </w:rPr>
              <w:t>Bajaj Institute of Technology, Wardha</w:t>
            </w:r>
          </w:p>
        </w:tc>
        <w:tc>
          <w:tcPr>
            <w:tcW w:w="4500" w:type="dxa"/>
          </w:tcPr>
          <w:p>
            <w:pPr>
              <w:spacing w:after="0" w:line="240" w:lineRule="auto"/>
              <w:jc w:val="center"/>
              <w:rPr>
                <w:rFonts w:cs="Times New Roman"/>
                <w:b/>
              </w:rPr>
            </w:pPr>
          </w:p>
          <w:p>
            <w:pPr>
              <w:spacing w:after="0" w:line="240" w:lineRule="auto"/>
              <w:jc w:val="center"/>
              <w:rPr>
                <w:rFonts w:cs="Times New Roman"/>
                <w:b/>
              </w:rPr>
            </w:pPr>
          </w:p>
          <w:p>
            <w:pPr>
              <w:spacing w:after="0" w:line="240" w:lineRule="auto"/>
              <w:jc w:val="center"/>
              <w:rPr>
                <w:rFonts w:cs="Times New Roman"/>
                <w:b/>
              </w:rPr>
            </w:pPr>
          </w:p>
          <w:p>
            <w:pPr>
              <w:spacing w:after="0" w:line="240" w:lineRule="auto"/>
              <w:jc w:val="center"/>
              <w:rPr>
                <w:rFonts w:cs="Times New Roman"/>
                <w:b/>
              </w:rPr>
            </w:pPr>
            <w:r>
              <w:rPr>
                <w:rFonts w:cs="Times New Roman"/>
                <w:b/>
              </w:rPr>
              <w:t>Dr. N. M. Kanhe</w:t>
            </w:r>
          </w:p>
          <w:p>
            <w:pPr>
              <w:spacing w:after="0" w:line="240" w:lineRule="auto"/>
              <w:jc w:val="center"/>
              <w:rPr>
                <w:rFonts w:cs="Times New Roman"/>
                <w:b/>
              </w:rPr>
            </w:pPr>
            <w:r>
              <w:rPr>
                <w:rFonts w:cs="Times New Roman"/>
                <w:b/>
              </w:rPr>
              <w:t>Principal</w:t>
            </w:r>
          </w:p>
          <w:p>
            <w:pPr>
              <w:spacing w:after="0" w:line="240" w:lineRule="auto"/>
              <w:jc w:val="center"/>
              <w:rPr>
                <w:rFonts w:cs="Times New Roman"/>
              </w:rPr>
            </w:pPr>
            <w:r>
              <w:rPr>
                <w:rFonts w:cs="Times New Roman"/>
              </w:rPr>
              <w:t>Bajaj Institute of Technology,</w:t>
            </w:r>
          </w:p>
          <w:p>
            <w:pPr>
              <w:spacing w:after="0" w:line="240" w:lineRule="auto"/>
              <w:jc w:val="center"/>
              <w:rPr>
                <w:rFonts w:cs="Times New Roman"/>
              </w:rPr>
            </w:pPr>
            <w:r>
              <w:rPr>
                <w:rFonts w:cs="Times New Roman"/>
              </w:rPr>
              <w:t>Wardha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68" w:type="dxa"/>
            <w:gridSpan w:val="2"/>
          </w:tcPr>
          <w:p>
            <w:pPr>
              <w:spacing w:after="0" w:line="240" w:lineRule="auto"/>
              <w:jc w:val="center"/>
              <w:rPr>
                <w:rFonts w:cs="Times New Roman"/>
                <w:b/>
                <w:bCs/>
              </w:rPr>
            </w:pPr>
          </w:p>
          <w:p>
            <w:pPr>
              <w:spacing w:after="0" w:line="240" w:lineRule="auto"/>
              <w:rPr>
                <w:rFonts w:cs="Times New Roman"/>
                <w:b/>
                <w:bCs/>
              </w:rPr>
            </w:pPr>
          </w:p>
        </w:tc>
      </w:tr>
    </w:tbl>
    <w:p>
      <w:pPr>
        <w:spacing w:after="0"/>
        <w:ind w:left="-450"/>
        <w:jc w:val="both"/>
        <w:rPr>
          <w:rFonts w:hint="default" w:cs="Times New Roman"/>
          <w:b/>
          <w:bCs/>
          <w:lang w:val="en-IN"/>
        </w:rPr>
      </w:pPr>
      <w:r>
        <w:rPr>
          <w:rFonts w:cs="Times New Roman"/>
          <w:b/>
          <w:bCs/>
        </w:rPr>
        <w:t>Date:</w:t>
      </w:r>
      <w:r>
        <w:rPr>
          <w:rFonts w:hint="default" w:cs="Times New Roman"/>
          <w:b/>
          <w:bCs/>
          <w:lang w:val="en-IN"/>
        </w:rPr>
        <w:t xml:space="preserve">      /      /</w:t>
      </w:r>
    </w:p>
    <w:p>
      <w:pPr>
        <w:spacing w:after="0"/>
        <w:ind w:left="-450"/>
        <w:rPr>
          <w:rFonts w:cs="Times New Roman"/>
          <w:b/>
          <w:bCs/>
        </w:rPr>
        <w:sectPr>
          <w:headerReference r:id="rId11" w:type="first"/>
          <w:headerReference r:id="rId9" w:type="default"/>
          <w:footerReference r:id="rId12" w:type="default"/>
          <w:headerReference r:id="rId10" w:type="even"/>
          <w:pgSz w:w="11906" w:h="16838"/>
          <w:pgMar w:top="1440" w:right="1440" w:bottom="1134" w:left="2160" w:header="709" w:footer="709"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pPr>
      <w:r>
        <w:rPr>
          <w:rFonts w:cs="Times New Roman"/>
          <w:b/>
          <w:bCs/>
        </w:rPr>
        <w:t>Place: Wardha</w:t>
      </w:r>
    </w:p>
    <w:p>
      <w:pPr>
        <w:spacing w:after="0"/>
        <w:rPr>
          <w:rFonts w:cs="Times New Roman"/>
          <w:b/>
          <w:bCs/>
          <w:sz w:val="28"/>
          <w:szCs w:val="28"/>
        </w:rPr>
      </w:pPr>
      <w:r>
        <w:rPr>
          <w:rFonts w:cs="Times New Roman"/>
          <w:b/>
          <w:bCs/>
          <w:sz w:val="28"/>
          <w:szCs w:val="28"/>
        </w:rPr>
        <w:t xml:space="preserve">DECLARATION </w:t>
      </w:r>
    </w:p>
    <w:p>
      <w:pPr>
        <w:tabs>
          <w:tab w:val="left" w:pos="5790"/>
        </w:tabs>
        <w:spacing w:after="0"/>
        <w:rPr>
          <w:sz w:val="28"/>
          <w:szCs w:val="28"/>
        </w:rPr>
      </w:pPr>
      <w:r>
        <w:rPr>
          <w:sz w:val="28"/>
          <w:szCs w:val="28"/>
        </w:rPr>
        <w:tab/>
      </w:r>
    </w:p>
    <w:p>
      <w:pPr>
        <w:jc w:val="both"/>
        <w:rPr>
          <w:rFonts w:cs="Times New Roman"/>
          <w:szCs w:val="24"/>
        </w:rPr>
      </w:pPr>
    </w:p>
    <w:p>
      <w:pPr>
        <w:spacing w:after="0" w:line="240" w:lineRule="auto"/>
        <w:jc w:val="both"/>
        <w:rPr>
          <w:rFonts w:cs="Times New Roman"/>
          <w:b/>
        </w:rPr>
      </w:pPr>
      <w:r>
        <w:rPr>
          <w:rFonts w:cs="Times New Roman"/>
          <w:szCs w:val="24"/>
        </w:rPr>
        <w:t xml:space="preserve">I/We, hereby declare that the project report titled “LINE FOLLOWER ROBOT” submitted by me to the Bajaj Institute of Technology, Wardha ,in partial fulfilment of the requirement for the award of Degree of B. Tech. in Mechanical Engineering discipline is a record of bonafide project work carried out by me under the guidance of </w:t>
      </w:r>
      <w:r>
        <w:rPr>
          <w:rFonts w:cs="Times New Roman"/>
          <w:b/>
        </w:rPr>
        <w:t>Dr. M</w:t>
      </w:r>
      <w:r>
        <w:rPr>
          <w:rFonts w:hint="default" w:cs="Times New Roman"/>
          <w:b/>
          <w:lang w:val="en-IN"/>
        </w:rPr>
        <w:t>. D.</w:t>
      </w:r>
      <w:r>
        <w:rPr>
          <w:rFonts w:cs="Times New Roman"/>
          <w:b/>
        </w:rPr>
        <w:t xml:space="preserve"> Pasarkar</w:t>
      </w:r>
    </w:p>
    <w:p>
      <w:pPr>
        <w:jc w:val="both"/>
        <w:rPr>
          <w:rFonts w:cs="Times New Roman"/>
          <w:b/>
          <w:bCs/>
          <w:szCs w:val="24"/>
          <w:u w:val="single"/>
        </w:rPr>
      </w:pPr>
    </w:p>
    <w:p>
      <w:pPr>
        <w:jc w:val="both"/>
        <w:rPr>
          <w:rFonts w:cs="Times New Roman"/>
          <w:b/>
          <w:bCs/>
          <w:szCs w:val="24"/>
          <w:u w:val="single"/>
        </w:rPr>
      </w:pPr>
      <w:r>
        <w:rPr>
          <w:rFonts w:cs="Times New Roman"/>
          <w:szCs w:val="24"/>
        </w:rPr>
        <w:t>I/We, further declare that this submission by the undersigned represents my/our original work and I/We have quoted the references where others ideas/words have been included. I understand any violation of the above will levy a disciplinary action on me/us.</w:t>
      </w:r>
    </w:p>
    <w:p>
      <w:pPr>
        <w:tabs>
          <w:tab w:val="left" w:pos="1035"/>
        </w:tabs>
        <w:jc w:val="both"/>
        <w:rPr>
          <w:rFonts w:cs="Times New Roman"/>
          <w:szCs w:val="24"/>
        </w:rPr>
      </w:pPr>
      <w:r>
        <w:rPr>
          <w:rFonts w:cs="Times New Roman"/>
          <w:szCs w:val="24"/>
        </w:rPr>
        <w:t>I/We, further declare that the work reported in this project report has not been submitted either in-part or in-full for the award of any other degree in any other Institute or University.</w:t>
      </w:r>
    </w:p>
    <w:p>
      <w:pPr>
        <w:tabs>
          <w:tab w:val="left" w:pos="1035"/>
        </w:tabs>
        <w:jc w:val="both"/>
        <w:rPr>
          <w:rFonts w:cs="Times New Roman"/>
          <w:szCs w:val="24"/>
        </w:rPr>
      </w:pPr>
    </w:p>
    <w:p>
      <w:pPr>
        <w:tabs>
          <w:tab w:val="left" w:pos="1035"/>
        </w:tabs>
        <w:jc w:val="both"/>
        <w:rPr>
          <w:rFonts w:hint="default" w:cs="Times New Roman"/>
          <w:szCs w:val="24"/>
          <w:lang w:val="en-IN"/>
        </w:rPr>
      </w:pPr>
      <w:r>
        <w:rPr>
          <w:rFonts w:cs="Times New Roman"/>
          <w:szCs w:val="24"/>
        </w:rPr>
        <w:t xml:space="preserve">Date :- </w:t>
      </w:r>
      <w:r>
        <w:rPr>
          <w:rFonts w:hint="default" w:cs="Times New Roman"/>
          <w:szCs w:val="24"/>
          <w:lang w:val="en-IN"/>
        </w:rPr>
        <w:t xml:space="preserve">     /      /</w:t>
      </w:r>
    </w:p>
    <w:p>
      <w:pPr>
        <w:tabs>
          <w:tab w:val="left" w:pos="1035"/>
        </w:tabs>
        <w:jc w:val="both"/>
        <w:rPr>
          <w:rFonts w:cs="Times New Roman"/>
          <w:szCs w:val="24"/>
        </w:rPr>
      </w:pPr>
      <w:r>
        <w:rPr>
          <w:rFonts w:cs="Times New Roman"/>
          <w:szCs w:val="24"/>
        </w:rPr>
        <w:t xml:space="preserve">Place :- Wardha    </w:t>
      </w:r>
    </w:p>
    <w:p>
      <w:pPr>
        <w:tabs>
          <w:tab w:val="left" w:pos="1035"/>
        </w:tabs>
        <w:jc w:val="both"/>
        <w:rPr>
          <w:rFonts w:cs="Times New Roman"/>
          <w:szCs w:val="24"/>
        </w:rPr>
      </w:pPr>
    </w:p>
    <w:tbl>
      <w:tblPr>
        <w:tblStyle w:val="12"/>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3685"/>
        <w:gridCol w:w="2835"/>
        <w:gridCol w:w="1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851" w:type="dxa"/>
            <w:shd w:val="clear" w:color="auto" w:fill="E7E6E6"/>
            <w:vAlign w:val="center"/>
          </w:tcPr>
          <w:p>
            <w:pPr>
              <w:spacing w:after="0" w:line="240" w:lineRule="auto"/>
              <w:jc w:val="center"/>
              <w:rPr>
                <w:rFonts w:cs="Times New Roman"/>
                <w:szCs w:val="24"/>
              </w:rPr>
            </w:pPr>
            <w:r>
              <w:rPr>
                <w:rFonts w:cs="Times New Roman"/>
                <w:b/>
                <w:szCs w:val="24"/>
              </w:rPr>
              <w:t>S. No.</w:t>
            </w:r>
          </w:p>
        </w:tc>
        <w:tc>
          <w:tcPr>
            <w:tcW w:w="3685" w:type="dxa"/>
            <w:shd w:val="clear" w:color="auto" w:fill="E7E6E6"/>
            <w:vAlign w:val="center"/>
          </w:tcPr>
          <w:p>
            <w:pPr>
              <w:spacing w:after="0" w:line="240" w:lineRule="auto"/>
              <w:jc w:val="center"/>
              <w:rPr>
                <w:rFonts w:cs="Times New Roman"/>
                <w:szCs w:val="24"/>
              </w:rPr>
            </w:pPr>
            <w:r>
              <w:rPr>
                <w:rFonts w:cs="Times New Roman"/>
                <w:b/>
                <w:szCs w:val="24"/>
              </w:rPr>
              <w:t>Name of Student</w:t>
            </w:r>
          </w:p>
        </w:tc>
        <w:tc>
          <w:tcPr>
            <w:tcW w:w="2835" w:type="dxa"/>
            <w:shd w:val="clear" w:color="auto" w:fill="E7E6E6"/>
            <w:vAlign w:val="center"/>
          </w:tcPr>
          <w:p>
            <w:pPr>
              <w:spacing w:after="0" w:line="240" w:lineRule="auto"/>
              <w:jc w:val="center"/>
              <w:rPr>
                <w:rFonts w:cs="Times New Roman"/>
                <w:szCs w:val="24"/>
              </w:rPr>
            </w:pPr>
            <w:r>
              <w:rPr>
                <w:rFonts w:cs="Times New Roman"/>
                <w:b/>
                <w:szCs w:val="24"/>
              </w:rPr>
              <w:t>PRN Number</w:t>
            </w:r>
          </w:p>
        </w:tc>
        <w:tc>
          <w:tcPr>
            <w:tcW w:w="1763" w:type="dxa"/>
            <w:shd w:val="clear" w:color="auto" w:fill="E7E6E6"/>
            <w:vAlign w:val="center"/>
          </w:tcPr>
          <w:p>
            <w:pPr>
              <w:spacing w:after="0" w:line="240" w:lineRule="auto"/>
              <w:jc w:val="center"/>
              <w:rPr>
                <w:rFonts w:cs="Times New Roman"/>
                <w:szCs w:val="24"/>
              </w:rPr>
            </w:pPr>
            <w:r>
              <w:rPr>
                <w:rFonts w:cs="Times New Roman"/>
                <w:b/>
                <w:szCs w:val="24"/>
              </w:rPr>
              <w:t>Signature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851" w:type="dxa"/>
          </w:tcPr>
          <w:p>
            <w:pPr>
              <w:pStyle w:val="15"/>
              <w:numPr>
                <w:ilvl w:val="0"/>
                <w:numId w:val="1"/>
              </w:numPr>
              <w:spacing w:after="0" w:line="240" w:lineRule="auto"/>
              <w:ind w:left="457"/>
              <w:jc w:val="center"/>
              <w:rPr>
                <w:rFonts w:cs="Times New Roman"/>
                <w:szCs w:val="24"/>
              </w:rPr>
            </w:pPr>
          </w:p>
        </w:tc>
        <w:tc>
          <w:tcPr>
            <w:tcW w:w="3685" w:type="dxa"/>
          </w:tcPr>
          <w:p>
            <w:pPr>
              <w:spacing w:after="0" w:line="240" w:lineRule="auto"/>
              <w:rPr>
                <w:rFonts w:cs="Times New Roman"/>
                <w:szCs w:val="24"/>
              </w:rPr>
            </w:pPr>
            <w:r>
              <w:rPr>
                <w:rFonts w:cs="Times New Roman"/>
                <w:szCs w:val="24"/>
                <w:lang w:val="en-US"/>
              </w:rPr>
              <w:t xml:space="preserve">Tejas Waghmare </w:t>
            </w:r>
          </w:p>
        </w:tc>
        <w:tc>
          <w:tcPr>
            <w:tcW w:w="2835" w:type="dxa"/>
          </w:tcPr>
          <w:p>
            <w:pPr>
              <w:spacing w:after="0" w:line="240" w:lineRule="auto"/>
              <w:rPr>
                <w:rFonts w:cs="Times New Roman"/>
                <w:szCs w:val="24"/>
              </w:rPr>
            </w:pPr>
            <w:r>
              <w:rPr>
                <w:rFonts w:cs="Times New Roman"/>
                <w:szCs w:val="24"/>
              </w:rPr>
              <w:t>2046491612030</w:t>
            </w:r>
          </w:p>
        </w:tc>
        <w:tc>
          <w:tcPr>
            <w:tcW w:w="1763" w:type="dxa"/>
          </w:tcPr>
          <w:p>
            <w:pPr>
              <w:spacing w:after="0" w:line="240" w:lineRule="auto"/>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851" w:type="dxa"/>
          </w:tcPr>
          <w:p>
            <w:pPr>
              <w:pStyle w:val="15"/>
              <w:numPr>
                <w:ilvl w:val="0"/>
                <w:numId w:val="1"/>
              </w:numPr>
              <w:spacing w:after="0" w:line="240" w:lineRule="auto"/>
              <w:ind w:left="500"/>
              <w:rPr>
                <w:rFonts w:cs="Times New Roman"/>
                <w:szCs w:val="24"/>
              </w:rPr>
            </w:pPr>
          </w:p>
        </w:tc>
        <w:tc>
          <w:tcPr>
            <w:tcW w:w="3685" w:type="dxa"/>
          </w:tcPr>
          <w:p>
            <w:pPr>
              <w:spacing w:after="0" w:line="240" w:lineRule="auto"/>
              <w:rPr>
                <w:rFonts w:cs="Times New Roman"/>
                <w:szCs w:val="24"/>
              </w:rPr>
            </w:pPr>
            <w:r>
              <w:rPr>
                <w:rFonts w:cs="Times New Roman"/>
                <w:szCs w:val="24"/>
                <w:lang w:val="en-US"/>
              </w:rPr>
              <w:t>Vaishnavi Zade</w:t>
            </w:r>
          </w:p>
        </w:tc>
        <w:tc>
          <w:tcPr>
            <w:tcW w:w="2835" w:type="dxa"/>
          </w:tcPr>
          <w:p>
            <w:pPr>
              <w:spacing w:after="0" w:line="240" w:lineRule="auto"/>
              <w:rPr>
                <w:rFonts w:cs="Times New Roman"/>
                <w:szCs w:val="24"/>
              </w:rPr>
            </w:pPr>
            <w:r>
              <w:rPr>
                <w:rFonts w:cs="Times New Roman"/>
                <w:szCs w:val="24"/>
              </w:rPr>
              <w:t>2046491612033</w:t>
            </w:r>
          </w:p>
        </w:tc>
        <w:tc>
          <w:tcPr>
            <w:tcW w:w="1763" w:type="dxa"/>
          </w:tcPr>
          <w:p>
            <w:pPr>
              <w:spacing w:after="0" w:line="240" w:lineRule="auto"/>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851" w:type="dxa"/>
          </w:tcPr>
          <w:p>
            <w:pPr>
              <w:pStyle w:val="15"/>
              <w:numPr>
                <w:ilvl w:val="0"/>
                <w:numId w:val="1"/>
              </w:numPr>
              <w:spacing w:after="0" w:line="240" w:lineRule="auto"/>
              <w:rPr>
                <w:rFonts w:cs="Times New Roman"/>
                <w:szCs w:val="24"/>
              </w:rPr>
            </w:pPr>
          </w:p>
        </w:tc>
        <w:tc>
          <w:tcPr>
            <w:tcW w:w="3685" w:type="dxa"/>
          </w:tcPr>
          <w:p>
            <w:pPr>
              <w:spacing w:after="0" w:line="240" w:lineRule="auto"/>
              <w:rPr>
                <w:rFonts w:cs="Times New Roman"/>
                <w:szCs w:val="24"/>
              </w:rPr>
            </w:pPr>
            <w:r>
              <w:rPr>
                <w:rFonts w:cs="Times New Roman"/>
                <w:szCs w:val="24"/>
                <w:lang w:val="en-US"/>
              </w:rPr>
              <w:t xml:space="preserve">Rushab Dhole </w:t>
            </w:r>
          </w:p>
        </w:tc>
        <w:tc>
          <w:tcPr>
            <w:tcW w:w="2835" w:type="dxa"/>
          </w:tcPr>
          <w:p>
            <w:pPr>
              <w:spacing w:after="0" w:line="240" w:lineRule="auto"/>
              <w:rPr>
                <w:rFonts w:cs="Times New Roman"/>
                <w:szCs w:val="24"/>
              </w:rPr>
            </w:pPr>
            <w:r>
              <w:rPr>
                <w:rFonts w:cs="Times New Roman"/>
                <w:szCs w:val="24"/>
              </w:rPr>
              <w:t>2046491612026</w:t>
            </w:r>
          </w:p>
        </w:tc>
        <w:tc>
          <w:tcPr>
            <w:tcW w:w="1763" w:type="dxa"/>
          </w:tcPr>
          <w:p>
            <w:pPr>
              <w:spacing w:after="0" w:line="240" w:lineRule="auto"/>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851" w:type="dxa"/>
          </w:tcPr>
          <w:p>
            <w:pPr>
              <w:pStyle w:val="15"/>
              <w:numPr>
                <w:ilvl w:val="0"/>
                <w:numId w:val="1"/>
              </w:numPr>
              <w:spacing w:after="0" w:line="240" w:lineRule="auto"/>
              <w:rPr>
                <w:rFonts w:cs="Times New Roman"/>
                <w:szCs w:val="24"/>
              </w:rPr>
            </w:pPr>
          </w:p>
        </w:tc>
        <w:tc>
          <w:tcPr>
            <w:tcW w:w="3685" w:type="dxa"/>
          </w:tcPr>
          <w:p>
            <w:pPr>
              <w:spacing w:after="0" w:line="240" w:lineRule="auto"/>
              <w:rPr>
                <w:rFonts w:cs="Times New Roman"/>
                <w:szCs w:val="24"/>
              </w:rPr>
            </w:pPr>
            <w:r>
              <w:rPr>
                <w:rFonts w:cs="Times New Roman"/>
                <w:szCs w:val="24"/>
                <w:lang w:val="en-US"/>
              </w:rPr>
              <w:t>Manish Lakhe</w:t>
            </w:r>
          </w:p>
        </w:tc>
        <w:tc>
          <w:tcPr>
            <w:tcW w:w="2835" w:type="dxa"/>
          </w:tcPr>
          <w:p>
            <w:pPr>
              <w:spacing w:after="0" w:line="240" w:lineRule="auto"/>
              <w:rPr>
                <w:rFonts w:cs="Times New Roman"/>
                <w:szCs w:val="24"/>
              </w:rPr>
            </w:pPr>
            <w:r>
              <w:rPr>
                <w:rFonts w:cs="Times New Roman"/>
                <w:szCs w:val="24"/>
              </w:rPr>
              <w:t>2046491612012</w:t>
            </w:r>
          </w:p>
        </w:tc>
        <w:tc>
          <w:tcPr>
            <w:tcW w:w="1763" w:type="dxa"/>
          </w:tcPr>
          <w:p>
            <w:pPr>
              <w:spacing w:after="0" w:line="240" w:lineRule="auto"/>
              <w:rPr>
                <w:rFonts w:cs="Times New Roman"/>
                <w:szCs w:val="24"/>
              </w:rPr>
            </w:pPr>
          </w:p>
        </w:tc>
      </w:tr>
    </w:tbl>
    <w:p>
      <w:pPr>
        <w:tabs>
          <w:tab w:val="left" w:pos="1035"/>
        </w:tabs>
        <w:jc w:val="both"/>
        <w:rPr>
          <w:rFonts w:cs="Times New Roman"/>
          <w:szCs w:val="24"/>
        </w:rPr>
      </w:pPr>
    </w:p>
    <w:p>
      <w:pPr>
        <w:rPr>
          <w:rFonts w:cs="Times New Roman"/>
          <w:szCs w:val="24"/>
        </w:rPr>
      </w:pPr>
    </w:p>
    <w:p>
      <w:pPr>
        <w:rPr>
          <w:rFonts w:cs="Times New Roman"/>
          <w:szCs w:val="24"/>
        </w:rPr>
      </w:pPr>
    </w:p>
    <w:p>
      <w:pPr>
        <w:tabs>
          <w:tab w:val="left" w:pos="1035"/>
        </w:tabs>
        <w:jc w:val="center"/>
        <w:rPr>
          <w:rFonts w:cs="Times New Roman"/>
          <w:szCs w:val="24"/>
        </w:rPr>
      </w:pPr>
    </w:p>
    <w:p>
      <w:pPr>
        <w:tabs>
          <w:tab w:val="left" w:pos="1035"/>
        </w:tabs>
        <w:jc w:val="center"/>
        <w:rPr>
          <w:sz w:val="40"/>
        </w:rPr>
      </w:pPr>
    </w:p>
    <w:p>
      <w:pPr>
        <w:tabs>
          <w:tab w:val="left" w:pos="1035"/>
        </w:tabs>
        <w:jc w:val="center"/>
        <w:rPr>
          <w:sz w:val="40"/>
        </w:rPr>
      </w:pPr>
    </w:p>
    <w:p>
      <w:pPr>
        <w:rPr>
          <w:rFonts w:cs="Times New Roman"/>
          <w:szCs w:val="24"/>
        </w:rPr>
      </w:pPr>
    </w:p>
    <w:p>
      <w:pPr>
        <w:ind w:left="2880"/>
        <w:jc w:val="center"/>
        <w:rPr>
          <w:sz w:val="28"/>
          <w:szCs w:val="28"/>
        </w:rPr>
      </w:pPr>
    </w:p>
    <w:p>
      <w:pPr>
        <w:ind w:left="2880"/>
        <w:rPr>
          <w:sz w:val="28"/>
          <w:szCs w:val="28"/>
        </w:rPr>
      </w:pPr>
    </w:p>
    <w:p>
      <w:pPr>
        <w:ind w:left="2880"/>
        <w:jc w:val="center"/>
        <w:rPr>
          <w:sz w:val="28"/>
          <w:szCs w:val="28"/>
        </w:rPr>
      </w:pPr>
    </w:p>
    <w:p>
      <w:pPr>
        <w:ind w:left="2880"/>
        <w:jc w:val="center"/>
        <w:rPr>
          <w:sz w:val="28"/>
          <w:szCs w:val="28"/>
        </w:rPr>
        <w:sectPr>
          <w:headerReference r:id="rId15" w:type="first"/>
          <w:headerReference r:id="rId13" w:type="default"/>
          <w:headerReference r:id="rId14" w:type="even"/>
          <w:pgSz w:w="11906" w:h="16838"/>
          <w:pgMar w:top="1440" w:right="1440" w:bottom="1440" w:left="144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pPr>
    </w:p>
    <w:p>
      <w:pPr>
        <w:jc w:val="center"/>
        <w:rPr>
          <w:b/>
          <w:sz w:val="28"/>
          <w:szCs w:val="28"/>
        </w:rPr>
      </w:pPr>
      <w:r>
        <w:rPr>
          <w:b/>
          <w:sz w:val="28"/>
          <w:szCs w:val="28"/>
        </w:rPr>
        <w:t>ACKNOWLEDGEMENT</w:t>
      </w:r>
    </w:p>
    <w:p>
      <w:pPr>
        <w:jc w:val="center"/>
        <w:rPr>
          <w:b/>
          <w:sz w:val="28"/>
          <w:szCs w:val="28"/>
        </w:rPr>
      </w:pPr>
    </w:p>
    <w:p>
      <w:pPr>
        <w:rPr>
          <w:bCs/>
          <w:sz w:val="28"/>
          <w:szCs w:val="28"/>
        </w:rPr>
      </w:pPr>
      <w:r>
        <w:rPr>
          <w:b/>
          <w:sz w:val="28"/>
          <w:szCs w:val="28"/>
        </w:rPr>
        <w:t xml:space="preserve">  </w:t>
      </w:r>
      <w:r>
        <w:rPr>
          <w:bCs/>
          <w:sz w:val="28"/>
          <w:szCs w:val="28"/>
        </w:rPr>
        <w:t xml:space="preserve">We would like to thank Dr. M. D. Pasarkar Sir our project guide and Dr. D. V. Bhope Sir Head of the Department of Mechanical Engineering as well as the Principal, Dr. N. M. Kanhe Sir for their support and guidance in completing our project on the topic </w:t>
      </w:r>
      <w:r>
        <w:rPr>
          <w:b/>
          <w:sz w:val="28"/>
          <w:szCs w:val="28"/>
        </w:rPr>
        <w:t>“LINE FOLLOWER ROBOT”</w:t>
      </w:r>
      <w:r>
        <w:rPr>
          <w:bCs/>
          <w:sz w:val="28"/>
          <w:szCs w:val="28"/>
        </w:rPr>
        <w:t xml:space="preserve"> It was a great learning experience.</w:t>
      </w:r>
    </w:p>
    <w:p>
      <w:pPr>
        <w:rPr>
          <w:bCs/>
          <w:sz w:val="28"/>
          <w:szCs w:val="28"/>
        </w:rPr>
      </w:pPr>
      <w:r>
        <w:rPr>
          <w:bCs/>
          <w:sz w:val="28"/>
          <w:szCs w:val="28"/>
        </w:rPr>
        <w:t xml:space="preserve">     Your valuable guidance and suggestions helped us in various phases of the completion of this project.  We will always be thankful to you in this regard. We are ensuring that this project was finished by us and not copied.</w:t>
      </w:r>
    </w:p>
    <w:p>
      <w:pPr>
        <w:jc w:val="center"/>
        <w:rPr>
          <w:b/>
          <w:sz w:val="28"/>
          <w:szCs w:val="28"/>
        </w:rPr>
      </w:pPr>
    </w:p>
    <w:p>
      <w:pPr>
        <w:rPr>
          <w:rFonts w:cs="Times New Roman"/>
          <w:szCs w:val="24"/>
        </w:rPr>
      </w:pPr>
    </w:p>
    <w:p>
      <w:pPr>
        <w:rPr>
          <w:rFonts w:hint="default" w:cs="Times New Roman"/>
          <w:szCs w:val="24"/>
          <w:lang w:val="en-IN"/>
        </w:rPr>
      </w:pPr>
      <w:r>
        <w:rPr>
          <w:rFonts w:cs="Times New Roman"/>
          <w:szCs w:val="24"/>
        </w:rPr>
        <w:t xml:space="preserve">Date: </w:t>
      </w:r>
      <w:r>
        <w:rPr>
          <w:rFonts w:hint="default" w:cs="Times New Roman"/>
          <w:szCs w:val="24"/>
          <w:lang w:val="en-IN"/>
        </w:rPr>
        <w:t xml:space="preserve">       /       /</w:t>
      </w:r>
    </w:p>
    <w:p>
      <w:pPr>
        <w:rPr>
          <w:rFonts w:cs="Times New Roman"/>
          <w:szCs w:val="24"/>
        </w:rPr>
      </w:pPr>
      <w:r>
        <w:rPr>
          <w:rFonts w:cs="Times New Roman"/>
          <w:szCs w:val="24"/>
        </w:rPr>
        <w:t>Place: Wardha</w:t>
      </w:r>
    </w:p>
    <w:p>
      <w:pPr>
        <w:rPr>
          <w:rFonts w:cs="Times New Roman"/>
          <w:szCs w:val="24"/>
        </w:rPr>
      </w:pPr>
    </w:p>
    <w:p>
      <w:pPr>
        <w:jc w:val="center"/>
        <w:rPr>
          <w:b/>
          <w:szCs w:val="24"/>
        </w:rPr>
      </w:pPr>
    </w:p>
    <w:tbl>
      <w:tblPr>
        <w:tblStyle w:val="12"/>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3685"/>
        <w:gridCol w:w="2835"/>
        <w:gridCol w:w="1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851" w:type="dxa"/>
            <w:shd w:val="clear" w:color="auto" w:fill="E7E6E6"/>
            <w:vAlign w:val="center"/>
          </w:tcPr>
          <w:p>
            <w:pPr>
              <w:spacing w:after="0" w:line="240" w:lineRule="auto"/>
              <w:jc w:val="center"/>
              <w:rPr>
                <w:rFonts w:cs="Times New Roman"/>
                <w:szCs w:val="24"/>
              </w:rPr>
            </w:pPr>
            <w:r>
              <w:rPr>
                <w:rFonts w:cs="Times New Roman"/>
                <w:b/>
                <w:szCs w:val="24"/>
              </w:rPr>
              <w:t>S. No.</w:t>
            </w:r>
          </w:p>
        </w:tc>
        <w:tc>
          <w:tcPr>
            <w:tcW w:w="3685" w:type="dxa"/>
            <w:shd w:val="clear" w:color="auto" w:fill="E7E6E6"/>
            <w:vAlign w:val="center"/>
          </w:tcPr>
          <w:p>
            <w:pPr>
              <w:spacing w:after="0" w:line="240" w:lineRule="auto"/>
              <w:jc w:val="center"/>
              <w:rPr>
                <w:rFonts w:cs="Times New Roman"/>
                <w:szCs w:val="24"/>
              </w:rPr>
            </w:pPr>
            <w:r>
              <w:rPr>
                <w:rFonts w:cs="Times New Roman"/>
                <w:b/>
                <w:szCs w:val="24"/>
              </w:rPr>
              <w:t>Name of Student</w:t>
            </w:r>
          </w:p>
        </w:tc>
        <w:tc>
          <w:tcPr>
            <w:tcW w:w="2835" w:type="dxa"/>
            <w:shd w:val="clear" w:color="auto" w:fill="E7E6E6"/>
            <w:vAlign w:val="center"/>
          </w:tcPr>
          <w:p>
            <w:pPr>
              <w:spacing w:after="0" w:line="240" w:lineRule="auto"/>
              <w:jc w:val="center"/>
              <w:rPr>
                <w:rFonts w:cs="Times New Roman"/>
                <w:szCs w:val="24"/>
              </w:rPr>
            </w:pPr>
            <w:r>
              <w:rPr>
                <w:rFonts w:cs="Times New Roman"/>
                <w:b/>
                <w:szCs w:val="24"/>
              </w:rPr>
              <w:t>PRN Number</w:t>
            </w:r>
          </w:p>
        </w:tc>
        <w:tc>
          <w:tcPr>
            <w:tcW w:w="1763" w:type="dxa"/>
            <w:shd w:val="clear" w:color="auto" w:fill="E7E6E6"/>
            <w:vAlign w:val="center"/>
          </w:tcPr>
          <w:p>
            <w:pPr>
              <w:spacing w:after="0" w:line="240" w:lineRule="auto"/>
              <w:jc w:val="center"/>
              <w:rPr>
                <w:rFonts w:cs="Times New Roman"/>
                <w:szCs w:val="24"/>
              </w:rPr>
            </w:pPr>
            <w:r>
              <w:rPr>
                <w:rFonts w:cs="Times New Roman"/>
                <w:b/>
                <w:szCs w:val="24"/>
              </w:rPr>
              <w:t>Signature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851" w:type="dxa"/>
          </w:tcPr>
          <w:p>
            <w:pPr>
              <w:pStyle w:val="15"/>
              <w:numPr>
                <w:ilvl w:val="0"/>
                <w:numId w:val="2"/>
              </w:numPr>
              <w:spacing w:after="0" w:line="240" w:lineRule="auto"/>
              <w:jc w:val="center"/>
              <w:rPr>
                <w:rFonts w:cs="Times New Roman"/>
                <w:szCs w:val="24"/>
              </w:rPr>
            </w:pPr>
          </w:p>
        </w:tc>
        <w:tc>
          <w:tcPr>
            <w:tcW w:w="3685" w:type="dxa"/>
          </w:tcPr>
          <w:p>
            <w:pPr>
              <w:spacing w:after="0" w:line="240" w:lineRule="auto"/>
              <w:rPr>
                <w:rFonts w:cs="Times New Roman"/>
                <w:szCs w:val="24"/>
                <w:lang w:val="en-US"/>
              </w:rPr>
            </w:pPr>
            <w:r>
              <w:rPr>
                <w:rFonts w:cs="Times New Roman"/>
                <w:szCs w:val="24"/>
                <w:lang w:val="en-US"/>
              </w:rPr>
              <w:t>Tejas Waghmare</w:t>
            </w:r>
          </w:p>
        </w:tc>
        <w:tc>
          <w:tcPr>
            <w:tcW w:w="2835" w:type="dxa"/>
          </w:tcPr>
          <w:p>
            <w:pPr>
              <w:spacing w:after="0" w:line="240" w:lineRule="auto"/>
              <w:rPr>
                <w:rFonts w:cs="Times New Roman"/>
                <w:szCs w:val="24"/>
                <w:lang w:val="en-US"/>
              </w:rPr>
            </w:pPr>
            <w:r>
              <w:rPr>
                <w:rFonts w:cs="Times New Roman"/>
                <w:szCs w:val="24"/>
              </w:rPr>
              <w:t>2046491612030</w:t>
            </w:r>
          </w:p>
        </w:tc>
        <w:tc>
          <w:tcPr>
            <w:tcW w:w="1763" w:type="dxa"/>
          </w:tcPr>
          <w:p>
            <w:pPr>
              <w:spacing w:after="0" w:line="240" w:lineRule="auto"/>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851" w:type="dxa"/>
          </w:tcPr>
          <w:p>
            <w:pPr>
              <w:pStyle w:val="15"/>
              <w:numPr>
                <w:ilvl w:val="0"/>
                <w:numId w:val="2"/>
              </w:numPr>
              <w:spacing w:after="0" w:line="240" w:lineRule="auto"/>
              <w:ind w:left="500"/>
              <w:rPr>
                <w:rFonts w:cs="Times New Roman"/>
                <w:szCs w:val="24"/>
              </w:rPr>
            </w:pPr>
          </w:p>
        </w:tc>
        <w:tc>
          <w:tcPr>
            <w:tcW w:w="3685" w:type="dxa"/>
          </w:tcPr>
          <w:p>
            <w:pPr>
              <w:spacing w:after="0" w:line="240" w:lineRule="auto"/>
              <w:rPr>
                <w:rFonts w:cs="Times New Roman"/>
                <w:szCs w:val="24"/>
                <w:lang w:val="en-US"/>
              </w:rPr>
            </w:pPr>
            <w:r>
              <w:rPr>
                <w:rFonts w:cs="Times New Roman"/>
                <w:szCs w:val="24"/>
                <w:lang w:val="en-US"/>
              </w:rPr>
              <w:t>Vaishnavi Zade</w:t>
            </w:r>
          </w:p>
        </w:tc>
        <w:tc>
          <w:tcPr>
            <w:tcW w:w="2835" w:type="dxa"/>
          </w:tcPr>
          <w:p>
            <w:pPr>
              <w:spacing w:after="0" w:line="240" w:lineRule="auto"/>
              <w:rPr>
                <w:rFonts w:cs="Times New Roman"/>
                <w:szCs w:val="24"/>
                <w:lang w:val="en-US"/>
              </w:rPr>
            </w:pPr>
            <w:r>
              <w:rPr>
                <w:rFonts w:cs="Times New Roman"/>
                <w:szCs w:val="24"/>
              </w:rPr>
              <w:t>2046491612033</w:t>
            </w:r>
          </w:p>
        </w:tc>
        <w:tc>
          <w:tcPr>
            <w:tcW w:w="1763" w:type="dxa"/>
          </w:tcPr>
          <w:p>
            <w:pPr>
              <w:spacing w:after="0" w:line="240" w:lineRule="auto"/>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851" w:type="dxa"/>
          </w:tcPr>
          <w:p>
            <w:pPr>
              <w:pStyle w:val="15"/>
              <w:numPr>
                <w:ilvl w:val="0"/>
                <w:numId w:val="2"/>
              </w:numPr>
              <w:spacing w:after="0" w:line="240" w:lineRule="auto"/>
              <w:rPr>
                <w:rFonts w:cs="Times New Roman"/>
                <w:szCs w:val="24"/>
              </w:rPr>
            </w:pPr>
          </w:p>
        </w:tc>
        <w:tc>
          <w:tcPr>
            <w:tcW w:w="3685" w:type="dxa"/>
          </w:tcPr>
          <w:p>
            <w:pPr>
              <w:spacing w:after="0" w:line="240" w:lineRule="auto"/>
              <w:rPr>
                <w:rFonts w:cs="Times New Roman"/>
                <w:szCs w:val="24"/>
              </w:rPr>
            </w:pPr>
            <w:r>
              <w:rPr>
                <w:rFonts w:cs="Times New Roman"/>
                <w:szCs w:val="24"/>
                <w:lang w:val="en-US"/>
              </w:rPr>
              <w:t xml:space="preserve">Rushab </w:t>
            </w:r>
            <w:r>
              <w:rPr>
                <w:rFonts w:cs="Times New Roman"/>
                <w:szCs w:val="24"/>
              </w:rPr>
              <w:t>Dhole</w:t>
            </w:r>
          </w:p>
        </w:tc>
        <w:tc>
          <w:tcPr>
            <w:tcW w:w="2835" w:type="dxa"/>
          </w:tcPr>
          <w:p>
            <w:pPr>
              <w:spacing w:after="0" w:line="240" w:lineRule="auto"/>
              <w:rPr>
                <w:rFonts w:cs="Times New Roman"/>
                <w:szCs w:val="24"/>
                <w:lang w:val="en-US"/>
              </w:rPr>
            </w:pPr>
            <w:r>
              <w:rPr>
                <w:rFonts w:cs="Times New Roman"/>
                <w:szCs w:val="24"/>
              </w:rPr>
              <w:t>2046491612026</w:t>
            </w:r>
          </w:p>
        </w:tc>
        <w:tc>
          <w:tcPr>
            <w:tcW w:w="1763" w:type="dxa"/>
          </w:tcPr>
          <w:p>
            <w:pPr>
              <w:spacing w:after="0" w:line="240" w:lineRule="auto"/>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851" w:type="dxa"/>
          </w:tcPr>
          <w:p>
            <w:pPr>
              <w:pStyle w:val="15"/>
              <w:numPr>
                <w:ilvl w:val="0"/>
                <w:numId w:val="2"/>
              </w:numPr>
              <w:spacing w:after="0" w:line="240" w:lineRule="auto"/>
              <w:rPr>
                <w:rFonts w:cs="Times New Roman"/>
                <w:szCs w:val="24"/>
              </w:rPr>
            </w:pPr>
          </w:p>
        </w:tc>
        <w:tc>
          <w:tcPr>
            <w:tcW w:w="3685" w:type="dxa"/>
          </w:tcPr>
          <w:p>
            <w:pPr>
              <w:spacing w:after="0" w:line="240" w:lineRule="auto"/>
              <w:rPr>
                <w:rFonts w:cs="Times New Roman"/>
                <w:szCs w:val="24"/>
                <w:lang w:val="en-US"/>
              </w:rPr>
            </w:pPr>
            <w:r>
              <w:rPr>
                <w:rFonts w:cs="Times New Roman"/>
                <w:szCs w:val="24"/>
                <w:lang w:val="en-US"/>
              </w:rPr>
              <w:t>Manish Lakhe</w:t>
            </w:r>
          </w:p>
        </w:tc>
        <w:tc>
          <w:tcPr>
            <w:tcW w:w="2835" w:type="dxa"/>
          </w:tcPr>
          <w:p>
            <w:pPr>
              <w:spacing w:after="0" w:line="240" w:lineRule="auto"/>
              <w:rPr>
                <w:rFonts w:cs="Times New Roman"/>
                <w:szCs w:val="24"/>
                <w:lang w:val="en-US"/>
              </w:rPr>
            </w:pPr>
            <w:r>
              <w:rPr>
                <w:rFonts w:cs="Times New Roman"/>
                <w:szCs w:val="24"/>
              </w:rPr>
              <w:t>2046491612012</w:t>
            </w:r>
          </w:p>
        </w:tc>
        <w:tc>
          <w:tcPr>
            <w:tcW w:w="1763" w:type="dxa"/>
          </w:tcPr>
          <w:p>
            <w:pPr>
              <w:spacing w:after="0" w:line="240" w:lineRule="auto"/>
              <w:rPr>
                <w:rFonts w:cs="Times New Roman"/>
                <w:szCs w:val="24"/>
              </w:rPr>
            </w:pPr>
          </w:p>
        </w:tc>
      </w:tr>
    </w:tbl>
    <w:p>
      <w:pPr>
        <w:jc w:val="center"/>
        <w:rPr>
          <w:b/>
          <w:szCs w:val="24"/>
        </w:rPr>
        <w:sectPr>
          <w:pgSz w:w="11906" w:h="16838"/>
          <w:pgMar w:top="1440" w:right="1440" w:bottom="1440" w:left="144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pPr>
    </w:p>
    <w:p>
      <w:pPr>
        <w:jc w:val="center"/>
      </w:pPr>
      <w:r>
        <w:rPr>
          <w:b/>
          <w:sz w:val="28"/>
          <w:szCs w:val="28"/>
        </w:rPr>
        <w:t>ABSTRACT</w:t>
      </w:r>
      <w:r>
        <w:t xml:space="preserve"> </w:t>
      </w:r>
    </w:p>
    <w:p>
      <w:pPr>
        <w:spacing w:line="360" w:lineRule="auto"/>
        <w:jc w:val="center"/>
      </w:pPr>
    </w:p>
    <w:p>
      <w:pPr>
        <w:spacing w:line="360" w:lineRule="auto"/>
        <w:rPr>
          <w:rFonts w:cs="Times New Roman"/>
          <w:szCs w:val="24"/>
        </w:rPr>
      </w:pPr>
      <w:r>
        <w:rPr>
          <w:rFonts w:cs="Times New Roman"/>
          <w:szCs w:val="24"/>
        </w:rPr>
        <w:t xml:space="preserve">The line follower robot is an autonomous robotic system designed to navigate and follow a predefined path marked by contrasting lines on the surface. This project presents the development of a line follower robot equipped with five infrared (IR) sensors for efficient and precise line tracking. The IR sensors are strategically positioned on the robot to detect the line's position relative to the robot's center.The primary objective of this project is to create a robot capable of accurately tracking complex paths with varying curvature and sharp turns. The five IR sensors allow the robot to gather more data points along the path, enhancing its ability to follow intricate lines accurately. The sensor data is processed in real-time, enabling the robot to make rapid decisions and adjust its motion accordingly.The robot's control algorithm utilizes the input from the IR sensors to calculate the error between the desired path and the robot's actual position.This abstract outlines the design, construction, and testing phases of the line follower robot. The mechanical design incorporates a lightweight and compact chassis for improved maneuverability. The sensors calibration process  are detailed to optimize the robot's tracking performance.Extensive testing is conducted on various line patterns and complex paths to evaluate the robot's performance. The experimental results demonstrate that the line follower robot equipped with five IR sensors exhibits exceptional accuracy and stability in following intricate lines. It effectively adapts to changes in line width and maintains reliable tracking even under challenging conditions.In conclusion, the line follower robot with five IR sensors offers a cost-effective and robust solution for precise line tracking in diverse scenarios. The implementation of multiple IR sensors enhances the robot's responsiveness and tracking capabilities, making it a versatile platform for applications in robotics competitions, industrial automation, and educational purposes. </w:t>
      </w:r>
    </w:p>
    <w:p>
      <w:pPr>
        <w:pStyle w:val="16"/>
        <w:spacing w:line="360" w:lineRule="auto"/>
        <w:rPr>
          <w:b/>
          <w:bCs/>
          <w:sz w:val="40"/>
          <w:szCs w:val="40"/>
        </w:rPr>
      </w:pPr>
    </w:p>
    <w:p>
      <w:pPr>
        <w:pStyle w:val="16"/>
        <w:spacing w:line="360" w:lineRule="auto"/>
        <w:rPr>
          <w:b/>
          <w:bCs/>
          <w:sz w:val="40"/>
          <w:szCs w:val="40"/>
        </w:rPr>
      </w:pPr>
    </w:p>
    <w:p>
      <w:pPr>
        <w:jc w:val="center"/>
        <w:rPr>
          <w:b/>
          <w:szCs w:val="24"/>
        </w:rPr>
      </w:pPr>
    </w:p>
    <w:p>
      <w:pPr>
        <w:jc w:val="center"/>
        <w:rPr>
          <w:b/>
          <w:szCs w:val="24"/>
        </w:rPr>
        <w:sectPr>
          <w:pgSz w:w="11906" w:h="16838"/>
          <w:pgMar w:top="1440" w:right="1440" w:bottom="1440" w:left="144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pPr>
    </w:p>
    <w:p>
      <w:pPr>
        <w:autoSpaceDE w:val="0"/>
        <w:autoSpaceDN w:val="0"/>
        <w:adjustRightInd w:val="0"/>
        <w:spacing w:after="0" w:line="240" w:lineRule="auto"/>
        <w:jc w:val="center"/>
        <w:rPr>
          <w:b/>
          <w:bCs/>
          <w:sz w:val="28"/>
          <w:szCs w:val="28"/>
        </w:rPr>
      </w:pPr>
    </w:p>
    <w:p>
      <w:pPr>
        <w:autoSpaceDE w:val="0"/>
        <w:autoSpaceDN w:val="0"/>
        <w:adjustRightInd w:val="0"/>
        <w:spacing w:after="0" w:line="240" w:lineRule="auto"/>
        <w:jc w:val="center"/>
        <w:rPr>
          <w:b/>
          <w:bCs/>
          <w:sz w:val="28"/>
          <w:szCs w:val="28"/>
        </w:rPr>
      </w:pPr>
      <w:r>
        <w:rPr>
          <w:b/>
          <w:bCs/>
          <w:sz w:val="28"/>
          <w:szCs w:val="28"/>
        </w:rPr>
        <w:t>TABLE OF CONTENTS</w:t>
      </w:r>
    </w:p>
    <w:p>
      <w:pPr>
        <w:autoSpaceDE w:val="0"/>
        <w:autoSpaceDN w:val="0"/>
        <w:adjustRightInd w:val="0"/>
        <w:spacing w:after="0" w:line="240" w:lineRule="auto"/>
        <w:jc w:val="center"/>
        <w:rPr>
          <w:b/>
          <w:bCs/>
          <w:szCs w:val="24"/>
        </w:rPr>
      </w:pPr>
    </w:p>
    <w:tbl>
      <w:tblPr>
        <w:tblStyle w:val="4"/>
        <w:tblW w:w="8897" w:type="dxa"/>
        <w:tblInd w:w="0" w:type="dxa"/>
        <w:tblLayout w:type="autofit"/>
        <w:tblCellMar>
          <w:top w:w="0" w:type="dxa"/>
          <w:left w:w="108" w:type="dxa"/>
          <w:bottom w:w="0" w:type="dxa"/>
          <w:right w:w="108" w:type="dxa"/>
        </w:tblCellMar>
      </w:tblPr>
      <w:tblGrid>
        <w:gridCol w:w="1101"/>
        <w:gridCol w:w="6804"/>
        <w:gridCol w:w="992"/>
      </w:tblGrid>
      <w:tr>
        <w:tblPrEx>
          <w:tblCellMar>
            <w:top w:w="0" w:type="dxa"/>
            <w:left w:w="108" w:type="dxa"/>
            <w:bottom w:w="0" w:type="dxa"/>
            <w:right w:w="108" w:type="dxa"/>
          </w:tblCellMar>
        </w:tblPrEx>
        <w:trPr>
          <w:trHeight w:val="855" w:hRule="atLeast"/>
        </w:trPr>
        <w:tc>
          <w:tcPr>
            <w:tcW w:w="1101" w:type="dxa"/>
            <w:tcBorders>
              <w:top w:val="single" w:color="auto" w:sz="4" w:space="0"/>
              <w:bottom w:val="single" w:color="auto" w:sz="4" w:space="0"/>
            </w:tcBorders>
          </w:tcPr>
          <w:p>
            <w:pPr>
              <w:autoSpaceDE w:val="0"/>
              <w:autoSpaceDN w:val="0"/>
              <w:adjustRightInd w:val="0"/>
              <w:spacing w:after="0" w:line="360" w:lineRule="auto"/>
              <w:jc w:val="center"/>
              <w:rPr>
                <w:rFonts w:cs="Times New Roman"/>
                <w:b/>
                <w:bCs/>
                <w:szCs w:val="24"/>
              </w:rPr>
            </w:pPr>
            <w:r>
              <w:rPr>
                <w:rFonts w:cs="Times New Roman"/>
                <w:b/>
                <w:bCs/>
                <w:szCs w:val="24"/>
              </w:rPr>
              <w:t>Chapter</w:t>
            </w:r>
          </w:p>
          <w:p>
            <w:pPr>
              <w:autoSpaceDE w:val="0"/>
              <w:autoSpaceDN w:val="0"/>
              <w:adjustRightInd w:val="0"/>
              <w:spacing w:after="0" w:line="360" w:lineRule="auto"/>
              <w:jc w:val="center"/>
              <w:rPr>
                <w:rFonts w:cs="Times New Roman"/>
                <w:b/>
                <w:bCs/>
                <w:szCs w:val="24"/>
              </w:rPr>
            </w:pPr>
            <w:r>
              <w:rPr>
                <w:rFonts w:cs="Times New Roman"/>
                <w:b/>
                <w:bCs/>
                <w:szCs w:val="24"/>
              </w:rPr>
              <w:t>No.</w:t>
            </w:r>
          </w:p>
        </w:tc>
        <w:tc>
          <w:tcPr>
            <w:tcW w:w="6804" w:type="dxa"/>
            <w:tcBorders>
              <w:top w:val="single" w:color="auto" w:sz="4" w:space="0"/>
              <w:bottom w:val="single" w:color="auto" w:sz="4" w:space="0"/>
            </w:tcBorders>
          </w:tcPr>
          <w:p>
            <w:pPr>
              <w:autoSpaceDE w:val="0"/>
              <w:autoSpaceDN w:val="0"/>
              <w:adjustRightInd w:val="0"/>
              <w:spacing w:after="0" w:line="360" w:lineRule="auto"/>
              <w:jc w:val="center"/>
              <w:rPr>
                <w:rFonts w:cs="Times New Roman"/>
                <w:b/>
                <w:bCs/>
                <w:szCs w:val="24"/>
              </w:rPr>
            </w:pPr>
            <w:r>
              <w:rPr>
                <w:rFonts w:cs="Times New Roman"/>
                <w:b/>
                <w:bCs/>
                <w:szCs w:val="24"/>
              </w:rPr>
              <w:t>Title</w:t>
            </w:r>
          </w:p>
        </w:tc>
        <w:tc>
          <w:tcPr>
            <w:tcW w:w="992" w:type="dxa"/>
            <w:tcBorders>
              <w:top w:val="single" w:color="auto" w:sz="4" w:space="0"/>
              <w:bottom w:val="single" w:color="auto" w:sz="4" w:space="0"/>
            </w:tcBorders>
          </w:tcPr>
          <w:p>
            <w:pPr>
              <w:autoSpaceDE w:val="0"/>
              <w:autoSpaceDN w:val="0"/>
              <w:adjustRightInd w:val="0"/>
              <w:spacing w:after="0" w:line="360" w:lineRule="auto"/>
              <w:jc w:val="center"/>
              <w:rPr>
                <w:rFonts w:cs="Times New Roman"/>
                <w:b/>
                <w:bCs/>
                <w:szCs w:val="24"/>
              </w:rPr>
            </w:pPr>
            <w:r>
              <w:rPr>
                <w:rFonts w:cs="Times New Roman"/>
                <w:b/>
                <w:bCs/>
                <w:szCs w:val="24"/>
              </w:rPr>
              <w:t>Page No.</w:t>
            </w:r>
          </w:p>
        </w:tc>
      </w:tr>
      <w:tr>
        <w:tblPrEx>
          <w:tblCellMar>
            <w:top w:w="0" w:type="dxa"/>
            <w:left w:w="108" w:type="dxa"/>
            <w:bottom w:w="0" w:type="dxa"/>
            <w:right w:w="108" w:type="dxa"/>
          </w:tblCellMar>
        </w:tblPrEx>
        <w:trPr>
          <w:trHeight w:val="170" w:hRule="atLeast"/>
        </w:trPr>
        <w:tc>
          <w:tcPr>
            <w:tcW w:w="1101" w:type="dxa"/>
            <w:tcBorders>
              <w:top w:val="single" w:color="auto" w:sz="4" w:space="0"/>
            </w:tcBorders>
          </w:tcPr>
          <w:p>
            <w:pPr>
              <w:autoSpaceDE w:val="0"/>
              <w:autoSpaceDN w:val="0"/>
              <w:adjustRightInd w:val="0"/>
              <w:spacing w:after="0" w:line="360" w:lineRule="auto"/>
              <w:jc w:val="center"/>
              <w:rPr>
                <w:rFonts w:cs="Times New Roman"/>
                <w:b/>
                <w:bCs/>
                <w:szCs w:val="24"/>
              </w:rPr>
            </w:pPr>
          </w:p>
        </w:tc>
        <w:tc>
          <w:tcPr>
            <w:tcW w:w="6804" w:type="dxa"/>
            <w:tcBorders>
              <w:top w:val="single" w:color="auto" w:sz="4" w:space="0"/>
            </w:tcBorders>
          </w:tcPr>
          <w:p>
            <w:pPr>
              <w:autoSpaceDE w:val="0"/>
              <w:autoSpaceDN w:val="0"/>
              <w:adjustRightInd w:val="0"/>
              <w:spacing w:after="0" w:line="360" w:lineRule="auto"/>
              <w:jc w:val="center"/>
              <w:rPr>
                <w:rFonts w:cs="Times New Roman"/>
                <w:b/>
                <w:bCs/>
                <w:szCs w:val="24"/>
              </w:rPr>
            </w:pPr>
          </w:p>
        </w:tc>
        <w:tc>
          <w:tcPr>
            <w:tcW w:w="992" w:type="dxa"/>
            <w:tcBorders>
              <w:top w:val="single" w:color="auto" w:sz="4" w:space="0"/>
            </w:tcBorders>
          </w:tcPr>
          <w:p>
            <w:pPr>
              <w:autoSpaceDE w:val="0"/>
              <w:autoSpaceDN w:val="0"/>
              <w:adjustRightInd w:val="0"/>
              <w:spacing w:after="0" w:line="360" w:lineRule="auto"/>
              <w:jc w:val="center"/>
              <w:rPr>
                <w:rFonts w:cs="Times New Roman"/>
                <w:b/>
                <w:bCs/>
                <w:szCs w:val="24"/>
              </w:rPr>
            </w:pPr>
          </w:p>
        </w:tc>
      </w:tr>
      <w:tr>
        <w:tblPrEx>
          <w:tblCellMar>
            <w:top w:w="0" w:type="dxa"/>
            <w:left w:w="108" w:type="dxa"/>
            <w:bottom w:w="0" w:type="dxa"/>
            <w:right w:w="108" w:type="dxa"/>
          </w:tblCellMar>
        </w:tblPrEx>
        <w:trPr>
          <w:trHeight w:val="79" w:hRule="atLeast"/>
        </w:trPr>
        <w:tc>
          <w:tcPr>
            <w:tcW w:w="1101" w:type="dxa"/>
          </w:tcPr>
          <w:p>
            <w:pPr>
              <w:autoSpaceDE w:val="0"/>
              <w:autoSpaceDN w:val="0"/>
              <w:adjustRightInd w:val="0"/>
              <w:spacing w:after="0" w:line="360" w:lineRule="auto"/>
              <w:jc w:val="center"/>
              <w:rPr>
                <w:rFonts w:cs="Times New Roman"/>
                <w:szCs w:val="24"/>
              </w:rPr>
            </w:pPr>
          </w:p>
        </w:tc>
        <w:tc>
          <w:tcPr>
            <w:tcW w:w="6804" w:type="dxa"/>
          </w:tcPr>
          <w:p>
            <w:pPr>
              <w:autoSpaceDE w:val="0"/>
              <w:autoSpaceDN w:val="0"/>
              <w:adjustRightInd w:val="0"/>
              <w:spacing w:after="0" w:line="360" w:lineRule="auto"/>
              <w:jc w:val="both"/>
              <w:rPr>
                <w:rFonts w:cs="Times New Roman"/>
                <w:szCs w:val="24"/>
              </w:rPr>
            </w:pPr>
            <w:r>
              <w:rPr>
                <w:rFonts w:cs="Times New Roman"/>
                <w:szCs w:val="24"/>
              </w:rPr>
              <w:t>Certificates</w:t>
            </w:r>
          </w:p>
        </w:tc>
        <w:tc>
          <w:tcPr>
            <w:tcW w:w="992" w:type="dxa"/>
          </w:tcPr>
          <w:p>
            <w:pPr>
              <w:autoSpaceDE w:val="0"/>
              <w:autoSpaceDN w:val="0"/>
              <w:adjustRightInd w:val="0"/>
              <w:spacing w:after="0" w:line="360" w:lineRule="auto"/>
              <w:jc w:val="center"/>
              <w:rPr>
                <w:rFonts w:cs="Times New Roman"/>
                <w:szCs w:val="24"/>
              </w:rPr>
            </w:pPr>
            <w:r>
              <w:rPr>
                <w:rFonts w:cs="Times New Roman"/>
                <w:szCs w:val="24"/>
              </w:rPr>
              <w:t>1-3</w:t>
            </w:r>
          </w:p>
        </w:tc>
      </w:tr>
      <w:tr>
        <w:tblPrEx>
          <w:tblCellMar>
            <w:top w:w="0" w:type="dxa"/>
            <w:left w:w="108" w:type="dxa"/>
            <w:bottom w:w="0" w:type="dxa"/>
            <w:right w:w="108" w:type="dxa"/>
          </w:tblCellMar>
        </w:tblPrEx>
        <w:trPr>
          <w:trHeight w:val="79" w:hRule="atLeast"/>
        </w:trPr>
        <w:tc>
          <w:tcPr>
            <w:tcW w:w="1101" w:type="dxa"/>
          </w:tcPr>
          <w:p>
            <w:pPr>
              <w:autoSpaceDE w:val="0"/>
              <w:autoSpaceDN w:val="0"/>
              <w:adjustRightInd w:val="0"/>
              <w:spacing w:after="0" w:line="360" w:lineRule="auto"/>
              <w:jc w:val="center"/>
              <w:rPr>
                <w:rFonts w:cs="Times New Roman"/>
                <w:szCs w:val="24"/>
              </w:rPr>
            </w:pPr>
          </w:p>
        </w:tc>
        <w:tc>
          <w:tcPr>
            <w:tcW w:w="6804" w:type="dxa"/>
          </w:tcPr>
          <w:p>
            <w:pPr>
              <w:autoSpaceDE w:val="0"/>
              <w:autoSpaceDN w:val="0"/>
              <w:adjustRightInd w:val="0"/>
              <w:spacing w:after="0" w:line="360" w:lineRule="auto"/>
              <w:jc w:val="both"/>
              <w:rPr>
                <w:rFonts w:cs="Times New Roman"/>
                <w:szCs w:val="24"/>
              </w:rPr>
            </w:pPr>
            <w:r>
              <w:rPr>
                <w:rFonts w:cs="Times New Roman"/>
                <w:szCs w:val="24"/>
              </w:rPr>
              <w:t>Declaration</w:t>
            </w:r>
          </w:p>
        </w:tc>
        <w:tc>
          <w:tcPr>
            <w:tcW w:w="992" w:type="dxa"/>
          </w:tcPr>
          <w:p>
            <w:pPr>
              <w:autoSpaceDE w:val="0"/>
              <w:autoSpaceDN w:val="0"/>
              <w:adjustRightInd w:val="0"/>
              <w:spacing w:after="0" w:line="360" w:lineRule="auto"/>
              <w:jc w:val="center"/>
              <w:rPr>
                <w:rFonts w:cs="Times New Roman"/>
                <w:szCs w:val="24"/>
              </w:rPr>
            </w:pPr>
            <w:r>
              <w:rPr>
                <w:rFonts w:cs="Times New Roman"/>
                <w:szCs w:val="24"/>
              </w:rPr>
              <w:t>4</w:t>
            </w:r>
          </w:p>
        </w:tc>
      </w:tr>
      <w:tr>
        <w:tblPrEx>
          <w:tblCellMar>
            <w:top w:w="0" w:type="dxa"/>
            <w:left w:w="108" w:type="dxa"/>
            <w:bottom w:w="0" w:type="dxa"/>
            <w:right w:w="108" w:type="dxa"/>
          </w:tblCellMar>
        </w:tblPrEx>
        <w:trPr>
          <w:trHeight w:val="79" w:hRule="atLeast"/>
        </w:trPr>
        <w:tc>
          <w:tcPr>
            <w:tcW w:w="1101" w:type="dxa"/>
          </w:tcPr>
          <w:p>
            <w:pPr>
              <w:autoSpaceDE w:val="0"/>
              <w:autoSpaceDN w:val="0"/>
              <w:adjustRightInd w:val="0"/>
              <w:spacing w:after="0" w:line="360" w:lineRule="auto"/>
              <w:jc w:val="center"/>
              <w:rPr>
                <w:rFonts w:cs="Times New Roman"/>
                <w:szCs w:val="24"/>
              </w:rPr>
            </w:pPr>
          </w:p>
        </w:tc>
        <w:tc>
          <w:tcPr>
            <w:tcW w:w="6804" w:type="dxa"/>
          </w:tcPr>
          <w:p>
            <w:pPr>
              <w:autoSpaceDE w:val="0"/>
              <w:autoSpaceDN w:val="0"/>
              <w:adjustRightInd w:val="0"/>
              <w:spacing w:after="0" w:line="360" w:lineRule="auto"/>
              <w:jc w:val="both"/>
              <w:rPr>
                <w:rFonts w:cs="Times New Roman"/>
                <w:szCs w:val="24"/>
              </w:rPr>
            </w:pPr>
            <w:r>
              <w:rPr>
                <w:rFonts w:cs="Times New Roman"/>
                <w:szCs w:val="24"/>
              </w:rPr>
              <w:t>Acknowledgement</w:t>
            </w:r>
          </w:p>
        </w:tc>
        <w:tc>
          <w:tcPr>
            <w:tcW w:w="992" w:type="dxa"/>
          </w:tcPr>
          <w:p>
            <w:pPr>
              <w:autoSpaceDE w:val="0"/>
              <w:autoSpaceDN w:val="0"/>
              <w:adjustRightInd w:val="0"/>
              <w:spacing w:after="0" w:line="360" w:lineRule="auto"/>
              <w:jc w:val="center"/>
              <w:rPr>
                <w:rFonts w:cs="Times New Roman"/>
                <w:szCs w:val="24"/>
              </w:rPr>
            </w:pPr>
            <w:r>
              <w:rPr>
                <w:rFonts w:cs="Times New Roman"/>
                <w:szCs w:val="24"/>
              </w:rPr>
              <w:t>5</w:t>
            </w:r>
          </w:p>
        </w:tc>
      </w:tr>
      <w:tr>
        <w:tblPrEx>
          <w:tblCellMar>
            <w:top w:w="0" w:type="dxa"/>
            <w:left w:w="108" w:type="dxa"/>
            <w:bottom w:w="0" w:type="dxa"/>
            <w:right w:w="108" w:type="dxa"/>
          </w:tblCellMar>
        </w:tblPrEx>
        <w:trPr>
          <w:trHeight w:val="79" w:hRule="atLeast"/>
        </w:trPr>
        <w:tc>
          <w:tcPr>
            <w:tcW w:w="1101" w:type="dxa"/>
          </w:tcPr>
          <w:p>
            <w:pPr>
              <w:autoSpaceDE w:val="0"/>
              <w:autoSpaceDN w:val="0"/>
              <w:adjustRightInd w:val="0"/>
              <w:spacing w:after="0" w:line="360" w:lineRule="auto"/>
              <w:jc w:val="center"/>
              <w:rPr>
                <w:rFonts w:cs="Times New Roman"/>
                <w:szCs w:val="24"/>
              </w:rPr>
            </w:pPr>
          </w:p>
        </w:tc>
        <w:tc>
          <w:tcPr>
            <w:tcW w:w="6804" w:type="dxa"/>
          </w:tcPr>
          <w:p>
            <w:pPr>
              <w:autoSpaceDE w:val="0"/>
              <w:autoSpaceDN w:val="0"/>
              <w:adjustRightInd w:val="0"/>
              <w:spacing w:after="0" w:line="360" w:lineRule="auto"/>
              <w:jc w:val="both"/>
              <w:rPr>
                <w:rFonts w:cs="Times New Roman"/>
                <w:szCs w:val="24"/>
              </w:rPr>
            </w:pPr>
            <w:r>
              <w:rPr>
                <w:rFonts w:cs="Times New Roman"/>
                <w:szCs w:val="24"/>
              </w:rPr>
              <w:t>Abstract</w:t>
            </w:r>
          </w:p>
        </w:tc>
        <w:tc>
          <w:tcPr>
            <w:tcW w:w="992" w:type="dxa"/>
          </w:tcPr>
          <w:p>
            <w:pPr>
              <w:autoSpaceDE w:val="0"/>
              <w:autoSpaceDN w:val="0"/>
              <w:adjustRightInd w:val="0"/>
              <w:spacing w:after="0" w:line="360" w:lineRule="auto"/>
              <w:jc w:val="center"/>
              <w:rPr>
                <w:rFonts w:cs="Times New Roman"/>
                <w:szCs w:val="24"/>
              </w:rPr>
            </w:pPr>
            <w:r>
              <w:rPr>
                <w:rFonts w:cs="Times New Roman"/>
                <w:szCs w:val="24"/>
              </w:rPr>
              <w:t>6</w:t>
            </w:r>
          </w:p>
        </w:tc>
      </w:tr>
      <w:tr>
        <w:tblPrEx>
          <w:tblCellMar>
            <w:top w:w="0" w:type="dxa"/>
            <w:left w:w="108" w:type="dxa"/>
            <w:bottom w:w="0" w:type="dxa"/>
            <w:right w:w="108" w:type="dxa"/>
          </w:tblCellMar>
        </w:tblPrEx>
        <w:trPr>
          <w:trHeight w:val="79" w:hRule="atLeast"/>
        </w:trPr>
        <w:tc>
          <w:tcPr>
            <w:tcW w:w="1101" w:type="dxa"/>
          </w:tcPr>
          <w:p>
            <w:pPr>
              <w:autoSpaceDE w:val="0"/>
              <w:autoSpaceDN w:val="0"/>
              <w:adjustRightInd w:val="0"/>
              <w:spacing w:after="0" w:line="360" w:lineRule="auto"/>
              <w:jc w:val="center"/>
              <w:rPr>
                <w:rFonts w:cs="Times New Roman"/>
                <w:szCs w:val="24"/>
              </w:rPr>
            </w:pPr>
          </w:p>
        </w:tc>
        <w:tc>
          <w:tcPr>
            <w:tcW w:w="6804" w:type="dxa"/>
          </w:tcPr>
          <w:p>
            <w:pPr>
              <w:autoSpaceDE w:val="0"/>
              <w:autoSpaceDN w:val="0"/>
              <w:adjustRightInd w:val="0"/>
              <w:spacing w:after="0" w:line="360" w:lineRule="auto"/>
              <w:jc w:val="both"/>
              <w:rPr>
                <w:rFonts w:cs="Times New Roman"/>
                <w:szCs w:val="24"/>
              </w:rPr>
            </w:pPr>
            <w:r>
              <w:rPr>
                <w:rFonts w:cs="Times New Roman"/>
                <w:szCs w:val="24"/>
              </w:rPr>
              <w:t>Table of Contents</w:t>
            </w:r>
          </w:p>
        </w:tc>
        <w:tc>
          <w:tcPr>
            <w:tcW w:w="992" w:type="dxa"/>
          </w:tcPr>
          <w:p>
            <w:pPr>
              <w:autoSpaceDE w:val="0"/>
              <w:autoSpaceDN w:val="0"/>
              <w:adjustRightInd w:val="0"/>
              <w:spacing w:after="0" w:line="360" w:lineRule="auto"/>
              <w:jc w:val="center"/>
              <w:rPr>
                <w:rFonts w:cs="Times New Roman"/>
                <w:szCs w:val="24"/>
              </w:rPr>
            </w:pPr>
            <w:r>
              <w:rPr>
                <w:rFonts w:cs="Times New Roman"/>
                <w:szCs w:val="24"/>
              </w:rPr>
              <w:t>7</w:t>
            </w:r>
          </w:p>
        </w:tc>
      </w:tr>
      <w:tr>
        <w:tblPrEx>
          <w:tblCellMar>
            <w:top w:w="0" w:type="dxa"/>
            <w:left w:w="108" w:type="dxa"/>
            <w:bottom w:w="0" w:type="dxa"/>
            <w:right w:w="108" w:type="dxa"/>
          </w:tblCellMar>
        </w:tblPrEx>
        <w:trPr>
          <w:trHeight w:val="79" w:hRule="atLeast"/>
        </w:trPr>
        <w:tc>
          <w:tcPr>
            <w:tcW w:w="1101" w:type="dxa"/>
          </w:tcPr>
          <w:p>
            <w:pPr>
              <w:autoSpaceDE w:val="0"/>
              <w:autoSpaceDN w:val="0"/>
              <w:adjustRightInd w:val="0"/>
              <w:spacing w:after="0" w:line="360" w:lineRule="auto"/>
              <w:jc w:val="center"/>
              <w:rPr>
                <w:rFonts w:cs="Times New Roman"/>
                <w:szCs w:val="24"/>
              </w:rPr>
            </w:pPr>
          </w:p>
        </w:tc>
        <w:tc>
          <w:tcPr>
            <w:tcW w:w="6804" w:type="dxa"/>
          </w:tcPr>
          <w:p>
            <w:pPr>
              <w:autoSpaceDE w:val="0"/>
              <w:autoSpaceDN w:val="0"/>
              <w:adjustRightInd w:val="0"/>
              <w:spacing w:after="0" w:line="360" w:lineRule="auto"/>
              <w:jc w:val="both"/>
              <w:rPr>
                <w:rFonts w:cs="Times New Roman"/>
                <w:szCs w:val="24"/>
              </w:rPr>
            </w:pPr>
            <w:r>
              <w:rPr>
                <w:rFonts w:cs="Times New Roman"/>
                <w:szCs w:val="24"/>
              </w:rPr>
              <w:t>Abbreviations</w:t>
            </w:r>
          </w:p>
        </w:tc>
        <w:tc>
          <w:tcPr>
            <w:tcW w:w="992" w:type="dxa"/>
          </w:tcPr>
          <w:p>
            <w:pPr>
              <w:autoSpaceDE w:val="0"/>
              <w:autoSpaceDN w:val="0"/>
              <w:adjustRightInd w:val="0"/>
              <w:spacing w:after="0" w:line="360" w:lineRule="auto"/>
              <w:jc w:val="center"/>
              <w:rPr>
                <w:rFonts w:cs="Times New Roman"/>
                <w:szCs w:val="24"/>
              </w:rPr>
            </w:pPr>
            <w:r>
              <w:rPr>
                <w:rFonts w:cs="Times New Roman"/>
                <w:szCs w:val="24"/>
              </w:rPr>
              <w:t>8</w:t>
            </w:r>
          </w:p>
        </w:tc>
      </w:tr>
      <w:tr>
        <w:tblPrEx>
          <w:tblCellMar>
            <w:top w:w="0" w:type="dxa"/>
            <w:left w:w="108" w:type="dxa"/>
            <w:bottom w:w="0" w:type="dxa"/>
            <w:right w:w="108" w:type="dxa"/>
          </w:tblCellMar>
        </w:tblPrEx>
        <w:trPr>
          <w:trHeight w:val="79" w:hRule="atLeast"/>
        </w:trPr>
        <w:tc>
          <w:tcPr>
            <w:tcW w:w="1101" w:type="dxa"/>
          </w:tcPr>
          <w:p>
            <w:pPr>
              <w:autoSpaceDE w:val="0"/>
              <w:autoSpaceDN w:val="0"/>
              <w:adjustRightInd w:val="0"/>
              <w:spacing w:after="0" w:line="360" w:lineRule="auto"/>
              <w:jc w:val="center"/>
              <w:rPr>
                <w:rFonts w:cs="Times New Roman"/>
                <w:szCs w:val="24"/>
              </w:rPr>
            </w:pPr>
          </w:p>
        </w:tc>
        <w:tc>
          <w:tcPr>
            <w:tcW w:w="6804" w:type="dxa"/>
          </w:tcPr>
          <w:p>
            <w:pPr>
              <w:autoSpaceDE w:val="0"/>
              <w:autoSpaceDN w:val="0"/>
              <w:adjustRightInd w:val="0"/>
              <w:spacing w:after="0" w:line="360" w:lineRule="auto"/>
              <w:jc w:val="both"/>
              <w:rPr>
                <w:rFonts w:cs="Times New Roman"/>
                <w:szCs w:val="24"/>
              </w:rPr>
            </w:pPr>
            <w:r>
              <w:rPr>
                <w:rFonts w:cs="Times New Roman"/>
                <w:szCs w:val="24"/>
              </w:rPr>
              <w:t>List of symbols</w:t>
            </w:r>
          </w:p>
        </w:tc>
        <w:tc>
          <w:tcPr>
            <w:tcW w:w="992" w:type="dxa"/>
          </w:tcPr>
          <w:p>
            <w:pPr>
              <w:autoSpaceDE w:val="0"/>
              <w:autoSpaceDN w:val="0"/>
              <w:adjustRightInd w:val="0"/>
              <w:spacing w:after="0" w:line="360" w:lineRule="auto"/>
              <w:jc w:val="center"/>
              <w:rPr>
                <w:rFonts w:cs="Times New Roman"/>
                <w:szCs w:val="24"/>
              </w:rPr>
            </w:pPr>
            <w:r>
              <w:rPr>
                <w:rFonts w:cs="Times New Roman"/>
                <w:szCs w:val="24"/>
              </w:rPr>
              <w:t>9</w:t>
            </w:r>
          </w:p>
        </w:tc>
      </w:tr>
      <w:tr>
        <w:tblPrEx>
          <w:tblCellMar>
            <w:top w:w="0" w:type="dxa"/>
            <w:left w:w="108" w:type="dxa"/>
            <w:bottom w:w="0" w:type="dxa"/>
            <w:right w:w="108" w:type="dxa"/>
          </w:tblCellMar>
        </w:tblPrEx>
        <w:trPr>
          <w:trHeight w:val="79" w:hRule="atLeast"/>
        </w:trPr>
        <w:tc>
          <w:tcPr>
            <w:tcW w:w="1101" w:type="dxa"/>
          </w:tcPr>
          <w:p>
            <w:pPr>
              <w:autoSpaceDE w:val="0"/>
              <w:autoSpaceDN w:val="0"/>
              <w:adjustRightInd w:val="0"/>
              <w:spacing w:after="0" w:line="360" w:lineRule="auto"/>
              <w:jc w:val="center"/>
              <w:rPr>
                <w:rFonts w:cs="Times New Roman"/>
                <w:szCs w:val="24"/>
              </w:rPr>
            </w:pPr>
          </w:p>
        </w:tc>
        <w:tc>
          <w:tcPr>
            <w:tcW w:w="6804" w:type="dxa"/>
          </w:tcPr>
          <w:p>
            <w:pPr>
              <w:autoSpaceDE w:val="0"/>
              <w:autoSpaceDN w:val="0"/>
              <w:adjustRightInd w:val="0"/>
              <w:spacing w:after="0" w:line="360" w:lineRule="auto"/>
              <w:jc w:val="both"/>
              <w:rPr>
                <w:rFonts w:cs="Times New Roman"/>
                <w:szCs w:val="24"/>
              </w:rPr>
            </w:pPr>
          </w:p>
        </w:tc>
        <w:tc>
          <w:tcPr>
            <w:tcW w:w="992" w:type="dxa"/>
          </w:tcPr>
          <w:p>
            <w:pPr>
              <w:autoSpaceDE w:val="0"/>
              <w:autoSpaceDN w:val="0"/>
              <w:adjustRightInd w:val="0"/>
              <w:spacing w:after="0" w:line="360" w:lineRule="auto"/>
              <w:jc w:val="center"/>
              <w:rPr>
                <w:rFonts w:cs="Times New Roman"/>
                <w:szCs w:val="24"/>
              </w:rPr>
            </w:pPr>
          </w:p>
        </w:tc>
      </w:tr>
      <w:tr>
        <w:tblPrEx>
          <w:tblCellMar>
            <w:top w:w="0" w:type="dxa"/>
            <w:left w:w="108" w:type="dxa"/>
            <w:bottom w:w="0" w:type="dxa"/>
            <w:right w:w="108" w:type="dxa"/>
          </w:tblCellMar>
        </w:tblPrEx>
        <w:trPr>
          <w:trHeight w:val="435" w:hRule="atLeast"/>
        </w:trPr>
        <w:tc>
          <w:tcPr>
            <w:tcW w:w="1101" w:type="dxa"/>
          </w:tcPr>
          <w:p>
            <w:pPr>
              <w:autoSpaceDE w:val="0"/>
              <w:autoSpaceDN w:val="0"/>
              <w:adjustRightInd w:val="0"/>
              <w:spacing w:after="0" w:line="360" w:lineRule="auto"/>
              <w:jc w:val="center"/>
              <w:rPr>
                <w:rFonts w:cs="Times New Roman"/>
                <w:b/>
                <w:szCs w:val="24"/>
              </w:rPr>
            </w:pPr>
            <w:r>
              <w:rPr>
                <w:rFonts w:cs="Times New Roman"/>
                <w:b/>
                <w:szCs w:val="24"/>
              </w:rPr>
              <w:t>1</w:t>
            </w:r>
          </w:p>
        </w:tc>
        <w:tc>
          <w:tcPr>
            <w:tcW w:w="6804" w:type="dxa"/>
          </w:tcPr>
          <w:p>
            <w:pPr>
              <w:autoSpaceDE w:val="0"/>
              <w:autoSpaceDN w:val="0"/>
              <w:adjustRightInd w:val="0"/>
              <w:spacing w:after="0" w:line="360" w:lineRule="auto"/>
              <w:jc w:val="both"/>
              <w:rPr>
                <w:rFonts w:cs="Times New Roman"/>
                <w:b/>
                <w:bCs/>
                <w:szCs w:val="24"/>
              </w:rPr>
            </w:pPr>
            <w:r>
              <w:rPr>
                <w:rFonts w:cs="Times New Roman"/>
                <w:b/>
                <w:bCs/>
                <w:szCs w:val="24"/>
              </w:rPr>
              <w:t>Introduction</w:t>
            </w:r>
          </w:p>
        </w:tc>
        <w:tc>
          <w:tcPr>
            <w:tcW w:w="992" w:type="dxa"/>
          </w:tcPr>
          <w:p>
            <w:pPr>
              <w:autoSpaceDE w:val="0"/>
              <w:autoSpaceDN w:val="0"/>
              <w:adjustRightInd w:val="0"/>
              <w:spacing w:after="0" w:line="360" w:lineRule="auto"/>
              <w:jc w:val="center"/>
              <w:rPr>
                <w:rFonts w:cs="Times New Roman"/>
                <w:bCs/>
                <w:szCs w:val="24"/>
              </w:rPr>
            </w:pPr>
            <w:r>
              <w:rPr>
                <w:rFonts w:cs="Times New Roman"/>
                <w:bCs/>
                <w:szCs w:val="24"/>
              </w:rPr>
              <w:t>10-11</w:t>
            </w:r>
          </w:p>
        </w:tc>
      </w:tr>
      <w:tr>
        <w:tblPrEx>
          <w:tblCellMar>
            <w:top w:w="0" w:type="dxa"/>
            <w:left w:w="108" w:type="dxa"/>
            <w:bottom w:w="0" w:type="dxa"/>
            <w:right w:w="108" w:type="dxa"/>
          </w:tblCellMar>
        </w:tblPrEx>
        <w:trPr>
          <w:trHeight w:val="435" w:hRule="atLeast"/>
        </w:trPr>
        <w:tc>
          <w:tcPr>
            <w:tcW w:w="1101" w:type="dxa"/>
          </w:tcPr>
          <w:p>
            <w:pPr>
              <w:autoSpaceDE w:val="0"/>
              <w:autoSpaceDN w:val="0"/>
              <w:adjustRightInd w:val="0"/>
              <w:spacing w:after="0" w:line="360" w:lineRule="auto"/>
              <w:rPr>
                <w:rFonts w:cs="Times New Roman"/>
                <w:b/>
                <w:szCs w:val="24"/>
              </w:rPr>
            </w:pPr>
            <w:bookmarkStart w:id="1" w:name="_Hlk104985156"/>
            <w:r>
              <w:rPr>
                <w:rFonts w:cs="Times New Roman"/>
                <w:b/>
                <w:szCs w:val="24"/>
              </w:rPr>
              <w:t xml:space="preserve">       2</w:t>
            </w:r>
          </w:p>
        </w:tc>
        <w:tc>
          <w:tcPr>
            <w:tcW w:w="6804" w:type="dxa"/>
          </w:tcPr>
          <w:p>
            <w:pPr>
              <w:autoSpaceDE w:val="0"/>
              <w:autoSpaceDN w:val="0"/>
              <w:adjustRightInd w:val="0"/>
              <w:spacing w:after="0" w:line="360" w:lineRule="auto"/>
              <w:jc w:val="both"/>
              <w:rPr>
                <w:rFonts w:cs="Times New Roman"/>
                <w:b/>
                <w:szCs w:val="24"/>
              </w:rPr>
            </w:pPr>
            <w:r>
              <w:rPr>
                <w:rFonts w:cs="Times New Roman"/>
                <w:b/>
                <w:szCs w:val="24"/>
              </w:rPr>
              <w:t>Literature Survey</w:t>
            </w:r>
          </w:p>
        </w:tc>
        <w:tc>
          <w:tcPr>
            <w:tcW w:w="992" w:type="dxa"/>
          </w:tcPr>
          <w:p>
            <w:pPr>
              <w:autoSpaceDE w:val="0"/>
              <w:autoSpaceDN w:val="0"/>
              <w:adjustRightInd w:val="0"/>
              <w:spacing w:after="0" w:line="360" w:lineRule="auto"/>
              <w:jc w:val="center"/>
              <w:rPr>
                <w:rFonts w:cs="Times New Roman"/>
                <w:bCs/>
                <w:szCs w:val="24"/>
              </w:rPr>
            </w:pPr>
            <w:r>
              <w:rPr>
                <w:rFonts w:cs="Times New Roman"/>
                <w:bCs/>
                <w:szCs w:val="24"/>
              </w:rPr>
              <w:t>12</w:t>
            </w:r>
          </w:p>
        </w:tc>
      </w:tr>
      <w:bookmarkEnd w:id="1"/>
      <w:tr>
        <w:tblPrEx>
          <w:tblCellMar>
            <w:top w:w="0" w:type="dxa"/>
            <w:left w:w="108" w:type="dxa"/>
            <w:bottom w:w="0" w:type="dxa"/>
            <w:right w:w="108" w:type="dxa"/>
          </w:tblCellMar>
        </w:tblPrEx>
        <w:trPr>
          <w:trHeight w:val="435" w:hRule="atLeast"/>
        </w:trPr>
        <w:tc>
          <w:tcPr>
            <w:tcW w:w="1101" w:type="dxa"/>
          </w:tcPr>
          <w:p>
            <w:pPr>
              <w:autoSpaceDE w:val="0"/>
              <w:autoSpaceDN w:val="0"/>
              <w:adjustRightInd w:val="0"/>
              <w:spacing w:after="0" w:line="360" w:lineRule="auto"/>
              <w:jc w:val="center"/>
              <w:rPr>
                <w:rFonts w:cs="Times New Roman"/>
                <w:b/>
                <w:szCs w:val="24"/>
              </w:rPr>
            </w:pPr>
          </w:p>
        </w:tc>
        <w:tc>
          <w:tcPr>
            <w:tcW w:w="6804" w:type="dxa"/>
          </w:tcPr>
          <w:p>
            <w:pPr>
              <w:autoSpaceDE w:val="0"/>
              <w:autoSpaceDN w:val="0"/>
              <w:adjustRightInd w:val="0"/>
              <w:spacing w:after="0" w:line="360" w:lineRule="auto"/>
              <w:jc w:val="both"/>
              <w:rPr>
                <w:rFonts w:cs="Times New Roman"/>
                <w:bCs/>
                <w:szCs w:val="24"/>
              </w:rPr>
            </w:pPr>
            <w:r>
              <w:rPr>
                <w:rFonts w:cs="Times New Roman"/>
                <w:bCs/>
                <w:szCs w:val="24"/>
              </w:rPr>
              <w:t>2.1  Problem Statement</w:t>
            </w:r>
          </w:p>
        </w:tc>
        <w:tc>
          <w:tcPr>
            <w:tcW w:w="992" w:type="dxa"/>
          </w:tcPr>
          <w:p>
            <w:pPr>
              <w:autoSpaceDE w:val="0"/>
              <w:autoSpaceDN w:val="0"/>
              <w:adjustRightInd w:val="0"/>
              <w:spacing w:after="0" w:line="360" w:lineRule="auto"/>
              <w:jc w:val="center"/>
              <w:rPr>
                <w:rFonts w:cs="Times New Roman"/>
                <w:bCs/>
                <w:szCs w:val="24"/>
              </w:rPr>
            </w:pPr>
          </w:p>
        </w:tc>
      </w:tr>
      <w:tr>
        <w:tblPrEx>
          <w:tblCellMar>
            <w:top w:w="0" w:type="dxa"/>
            <w:left w:w="108" w:type="dxa"/>
            <w:bottom w:w="0" w:type="dxa"/>
            <w:right w:w="108" w:type="dxa"/>
          </w:tblCellMar>
        </w:tblPrEx>
        <w:trPr>
          <w:trHeight w:val="558" w:hRule="atLeast"/>
        </w:trPr>
        <w:tc>
          <w:tcPr>
            <w:tcW w:w="1101" w:type="dxa"/>
          </w:tcPr>
          <w:p>
            <w:pPr>
              <w:autoSpaceDE w:val="0"/>
              <w:autoSpaceDN w:val="0"/>
              <w:adjustRightInd w:val="0"/>
              <w:spacing w:after="0" w:line="360" w:lineRule="auto"/>
              <w:jc w:val="center"/>
              <w:rPr>
                <w:rFonts w:cs="Times New Roman"/>
                <w:b/>
                <w:szCs w:val="24"/>
              </w:rPr>
            </w:pPr>
          </w:p>
        </w:tc>
        <w:tc>
          <w:tcPr>
            <w:tcW w:w="6804" w:type="dxa"/>
          </w:tcPr>
          <w:p>
            <w:pPr>
              <w:autoSpaceDE w:val="0"/>
              <w:autoSpaceDN w:val="0"/>
              <w:adjustRightInd w:val="0"/>
              <w:spacing w:after="0" w:line="360" w:lineRule="auto"/>
              <w:jc w:val="both"/>
              <w:rPr>
                <w:rFonts w:cs="Times New Roman"/>
                <w:bCs/>
                <w:szCs w:val="24"/>
              </w:rPr>
            </w:pPr>
            <w:r>
              <w:rPr>
                <w:rFonts w:cs="Times New Roman"/>
                <w:bCs/>
                <w:szCs w:val="24"/>
              </w:rPr>
              <w:t>2.2 Objectives</w:t>
            </w:r>
          </w:p>
        </w:tc>
        <w:tc>
          <w:tcPr>
            <w:tcW w:w="992" w:type="dxa"/>
          </w:tcPr>
          <w:p>
            <w:pPr>
              <w:autoSpaceDE w:val="0"/>
              <w:autoSpaceDN w:val="0"/>
              <w:adjustRightInd w:val="0"/>
              <w:spacing w:after="0" w:line="360" w:lineRule="auto"/>
              <w:jc w:val="center"/>
              <w:rPr>
                <w:rFonts w:cs="Times New Roman"/>
                <w:bCs/>
                <w:szCs w:val="24"/>
              </w:rPr>
            </w:pPr>
          </w:p>
        </w:tc>
      </w:tr>
      <w:tr>
        <w:tblPrEx>
          <w:tblCellMar>
            <w:top w:w="0" w:type="dxa"/>
            <w:left w:w="108" w:type="dxa"/>
            <w:bottom w:w="0" w:type="dxa"/>
            <w:right w:w="108" w:type="dxa"/>
          </w:tblCellMar>
        </w:tblPrEx>
        <w:trPr>
          <w:trHeight w:val="419" w:hRule="atLeast"/>
        </w:trPr>
        <w:tc>
          <w:tcPr>
            <w:tcW w:w="1101" w:type="dxa"/>
          </w:tcPr>
          <w:p>
            <w:pPr>
              <w:autoSpaceDE w:val="0"/>
              <w:autoSpaceDN w:val="0"/>
              <w:adjustRightInd w:val="0"/>
              <w:spacing w:after="0" w:line="360" w:lineRule="auto"/>
              <w:jc w:val="center"/>
              <w:rPr>
                <w:rFonts w:cs="Times New Roman"/>
                <w:b/>
                <w:szCs w:val="24"/>
              </w:rPr>
            </w:pPr>
            <w:r>
              <w:rPr>
                <w:rFonts w:cs="Times New Roman"/>
                <w:b/>
                <w:szCs w:val="24"/>
              </w:rPr>
              <w:t>3</w:t>
            </w:r>
          </w:p>
        </w:tc>
        <w:tc>
          <w:tcPr>
            <w:tcW w:w="6804" w:type="dxa"/>
          </w:tcPr>
          <w:p>
            <w:pPr>
              <w:autoSpaceDE w:val="0"/>
              <w:autoSpaceDN w:val="0"/>
              <w:adjustRightInd w:val="0"/>
              <w:spacing w:after="0" w:line="360" w:lineRule="auto"/>
              <w:jc w:val="both"/>
              <w:rPr>
                <w:rFonts w:cs="Times New Roman"/>
                <w:b/>
                <w:bCs/>
                <w:szCs w:val="24"/>
              </w:rPr>
            </w:pPr>
            <w:r>
              <w:rPr>
                <w:rFonts w:cs="Times New Roman"/>
                <w:b/>
                <w:bCs/>
                <w:szCs w:val="24"/>
              </w:rPr>
              <w:t>Methodology &amp; System Requirements and Specifications</w:t>
            </w:r>
          </w:p>
        </w:tc>
        <w:tc>
          <w:tcPr>
            <w:tcW w:w="992" w:type="dxa"/>
          </w:tcPr>
          <w:p>
            <w:pPr>
              <w:autoSpaceDE w:val="0"/>
              <w:autoSpaceDN w:val="0"/>
              <w:adjustRightInd w:val="0"/>
              <w:spacing w:after="0" w:line="360" w:lineRule="auto"/>
              <w:jc w:val="center"/>
              <w:rPr>
                <w:rFonts w:cs="Times New Roman"/>
                <w:bCs/>
                <w:szCs w:val="24"/>
              </w:rPr>
            </w:pPr>
            <w:r>
              <w:rPr>
                <w:rFonts w:cs="Times New Roman"/>
                <w:bCs/>
                <w:szCs w:val="24"/>
              </w:rPr>
              <w:t>13-23</w:t>
            </w:r>
          </w:p>
        </w:tc>
      </w:tr>
      <w:tr>
        <w:tblPrEx>
          <w:tblCellMar>
            <w:top w:w="0" w:type="dxa"/>
            <w:left w:w="108" w:type="dxa"/>
            <w:bottom w:w="0" w:type="dxa"/>
            <w:right w:w="108" w:type="dxa"/>
          </w:tblCellMar>
        </w:tblPrEx>
        <w:trPr>
          <w:trHeight w:val="419" w:hRule="atLeast"/>
        </w:trPr>
        <w:tc>
          <w:tcPr>
            <w:tcW w:w="1101" w:type="dxa"/>
          </w:tcPr>
          <w:p>
            <w:pPr>
              <w:autoSpaceDE w:val="0"/>
              <w:autoSpaceDN w:val="0"/>
              <w:adjustRightInd w:val="0"/>
              <w:spacing w:after="0" w:line="360" w:lineRule="auto"/>
              <w:jc w:val="center"/>
              <w:rPr>
                <w:rFonts w:cs="Times New Roman"/>
                <w:b/>
                <w:szCs w:val="24"/>
              </w:rPr>
            </w:pPr>
            <w:r>
              <w:rPr>
                <w:rFonts w:cs="Times New Roman"/>
                <w:b/>
                <w:szCs w:val="24"/>
              </w:rPr>
              <w:t>4</w:t>
            </w:r>
          </w:p>
        </w:tc>
        <w:tc>
          <w:tcPr>
            <w:tcW w:w="6804" w:type="dxa"/>
          </w:tcPr>
          <w:p>
            <w:pPr>
              <w:autoSpaceDE w:val="0"/>
              <w:autoSpaceDN w:val="0"/>
              <w:adjustRightInd w:val="0"/>
              <w:spacing w:after="0" w:line="360" w:lineRule="auto"/>
              <w:jc w:val="both"/>
              <w:rPr>
                <w:rFonts w:cs="Times New Roman"/>
                <w:b/>
                <w:szCs w:val="24"/>
              </w:rPr>
            </w:pPr>
            <w:r>
              <w:rPr>
                <w:rFonts w:cs="Times New Roman"/>
                <w:b/>
                <w:szCs w:val="24"/>
              </w:rPr>
              <w:t xml:space="preserve">Implementation of Project </w:t>
            </w:r>
          </w:p>
        </w:tc>
        <w:tc>
          <w:tcPr>
            <w:tcW w:w="992" w:type="dxa"/>
          </w:tcPr>
          <w:p>
            <w:pPr>
              <w:autoSpaceDE w:val="0"/>
              <w:autoSpaceDN w:val="0"/>
              <w:adjustRightInd w:val="0"/>
              <w:spacing w:after="0" w:line="360" w:lineRule="auto"/>
              <w:jc w:val="center"/>
              <w:rPr>
                <w:rFonts w:cs="Times New Roman"/>
                <w:bCs/>
                <w:szCs w:val="24"/>
              </w:rPr>
            </w:pPr>
            <w:r>
              <w:rPr>
                <w:rFonts w:cs="Times New Roman"/>
                <w:bCs/>
                <w:szCs w:val="24"/>
              </w:rPr>
              <w:t>24-36</w:t>
            </w:r>
          </w:p>
        </w:tc>
      </w:tr>
      <w:tr>
        <w:tblPrEx>
          <w:tblCellMar>
            <w:top w:w="0" w:type="dxa"/>
            <w:left w:w="108" w:type="dxa"/>
            <w:bottom w:w="0" w:type="dxa"/>
            <w:right w:w="108" w:type="dxa"/>
          </w:tblCellMar>
        </w:tblPrEx>
        <w:trPr>
          <w:trHeight w:val="419" w:hRule="atLeast"/>
        </w:trPr>
        <w:tc>
          <w:tcPr>
            <w:tcW w:w="1101" w:type="dxa"/>
          </w:tcPr>
          <w:p>
            <w:pPr>
              <w:autoSpaceDE w:val="0"/>
              <w:autoSpaceDN w:val="0"/>
              <w:adjustRightInd w:val="0"/>
              <w:spacing w:after="0" w:line="360" w:lineRule="auto"/>
              <w:jc w:val="center"/>
              <w:rPr>
                <w:rFonts w:cs="Times New Roman"/>
                <w:b/>
                <w:szCs w:val="24"/>
              </w:rPr>
            </w:pPr>
            <w:r>
              <w:rPr>
                <w:rFonts w:cs="Times New Roman"/>
                <w:b/>
                <w:szCs w:val="24"/>
              </w:rPr>
              <w:t>5</w:t>
            </w:r>
          </w:p>
        </w:tc>
        <w:tc>
          <w:tcPr>
            <w:tcW w:w="6804" w:type="dxa"/>
          </w:tcPr>
          <w:p>
            <w:pPr>
              <w:autoSpaceDE w:val="0"/>
              <w:autoSpaceDN w:val="0"/>
              <w:adjustRightInd w:val="0"/>
              <w:spacing w:after="0" w:line="360" w:lineRule="auto"/>
              <w:jc w:val="both"/>
              <w:rPr>
                <w:rFonts w:cs="Times New Roman"/>
                <w:b/>
                <w:szCs w:val="24"/>
              </w:rPr>
            </w:pPr>
            <w:r>
              <w:rPr>
                <w:rFonts w:cs="Times New Roman"/>
                <w:b/>
                <w:szCs w:val="24"/>
              </w:rPr>
              <w:t>Results</w:t>
            </w:r>
            <w:r>
              <w:rPr>
                <w:rFonts w:cs="Times New Roman"/>
                <w:b/>
                <w:szCs w:val="24"/>
                <w:lang w:val="en-US"/>
              </w:rPr>
              <w:t xml:space="preserve"> </w:t>
            </w:r>
            <w:r>
              <w:rPr>
                <w:rFonts w:cs="Times New Roman"/>
                <w:b/>
                <w:szCs w:val="24"/>
              </w:rPr>
              <w:t>and Discussions</w:t>
            </w:r>
          </w:p>
        </w:tc>
        <w:tc>
          <w:tcPr>
            <w:tcW w:w="992" w:type="dxa"/>
          </w:tcPr>
          <w:p>
            <w:pPr>
              <w:autoSpaceDE w:val="0"/>
              <w:autoSpaceDN w:val="0"/>
              <w:adjustRightInd w:val="0"/>
              <w:spacing w:after="0" w:line="360" w:lineRule="auto"/>
              <w:jc w:val="center"/>
              <w:rPr>
                <w:rFonts w:cs="Times New Roman"/>
                <w:bCs/>
                <w:szCs w:val="24"/>
              </w:rPr>
            </w:pPr>
            <w:r>
              <w:rPr>
                <w:rFonts w:cs="Times New Roman"/>
                <w:bCs/>
                <w:szCs w:val="24"/>
              </w:rPr>
              <w:t>37</w:t>
            </w:r>
          </w:p>
        </w:tc>
      </w:tr>
      <w:tr>
        <w:tblPrEx>
          <w:tblCellMar>
            <w:top w:w="0" w:type="dxa"/>
            <w:left w:w="108" w:type="dxa"/>
            <w:bottom w:w="0" w:type="dxa"/>
            <w:right w:w="108" w:type="dxa"/>
          </w:tblCellMar>
        </w:tblPrEx>
        <w:trPr>
          <w:trHeight w:val="419" w:hRule="atLeast"/>
        </w:trPr>
        <w:tc>
          <w:tcPr>
            <w:tcW w:w="1101" w:type="dxa"/>
          </w:tcPr>
          <w:p>
            <w:pPr>
              <w:autoSpaceDE w:val="0"/>
              <w:autoSpaceDN w:val="0"/>
              <w:adjustRightInd w:val="0"/>
              <w:spacing w:after="0" w:line="360" w:lineRule="auto"/>
              <w:jc w:val="center"/>
              <w:rPr>
                <w:rFonts w:cs="Times New Roman"/>
                <w:b/>
                <w:szCs w:val="24"/>
              </w:rPr>
            </w:pPr>
            <w:r>
              <w:rPr>
                <w:rFonts w:cs="Times New Roman"/>
                <w:b/>
                <w:szCs w:val="24"/>
              </w:rPr>
              <w:t>6</w:t>
            </w:r>
          </w:p>
        </w:tc>
        <w:tc>
          <w:tcPr>
            <w:tcW w:w="6804" w:type="dxa"/>
          </w:tcPr>
          <w:p>
            <w:pPr>
              <w:autoSpaceDE w:val="0"/>
              <w:autoSpaceDN w:val="0"/>
              <w:adjustRightInd w:val="0"/>
              <w:spacing w:after="0" w:line="360" w:lineRule="auto"/>
              <w:jc w:val="both"/>
              <w:rPr>
                <w:rFonts w:cs="Times New Roman"/>
                <w:b/>
                <w:szCs w:val="24"/>
              </w:rPr>
            </w:pPr>
            <w:r>
              <w:rPr>
                <w:rFonts w:cs="Times New Roman"/>
                <w:b/>
                <w:szCs w:val="24"/>
              </w:rPr>
              <w:t>Conclusions and Future Scope</w:t>
            </w:r>
          </w:p>
        </w:tc>
        <w:tc>
          <w:tcPr>
            <w:tcW w:w="992" w:type="dxa"/>
          </w:tcPr>
          <w:p>
            <w:pPr>
              <w:autoSpaceDE w:val="0"/>
              <w:autoSpaceDN w:val="0"/>
              <w:adjustRightInd w:val="0"/>
              <w:spacing w:after="0" w:line="360" w:lineRule="auto"/>
              <w:jc w:val="center"/>
              <w:rPr>
                <w:rFonts w:cs="Times New Roman"/>
                <w:bCs/>
                <w:szCs w:val="24"/>
              </w:rPr>
            </w:pPr>
            <w:r>
              <w:rPr>
                <w:rFonts w:cs="Times New Roman"/>
                <w:bCs/>
                <w:szCs w:val="24"/>
              </w:rPr>
              <w:t>38-39</w:t>
            </w:r>
          </w:p>
        </w:tc>
      </w:tr>
      <w:tr>
        <w:tblPrEx>
          <w:tblCellMar>
            <w:top w:w="0" w:type="dxa"/>
            <w:left w:w="108" w:type="dxa"/>
            <w:bottom w:w="0" w:type="dxa"/>
            <w:right w:w="108" w:type="dxa"/>
          </w:tblCellMar>
        </w:tblPrEx>
        <w:trPr>
          <w:trHeight w:val="419" w:hRule="atLeast"/>
        </w:trPr>
        <w:tc>
          <w:tcPr>
            <w:tcW w:w="1101" w:type="dxa"/>
          </w:tcPr>
          <w:p>
            <w:pPr>
              <w:autoSpaceDE w:val="0"/>
              <w:autoSpaceDN w:val="0"/>
              <w:adjustRightInd w:val="0"/>
              <w:spacing w:after="0" w:line="360" w:lineRule="auto"/>
              <w:jc w:val="center"/>
              <w:rPr>
                <w:rFonts w:cs="Times New Roman"/>
                <w:bCs/>
                <w:szCs w:val="24"/>
              </w:rPr>
            </w:pPr>
          </w:p>
        </w:tc>
        <w:tc>
          <w:tcPr>
            <w:tcW w:w="6804" w:type="dxa"/>
          </w:tcPr>
          <w:p>
            <w:pPr>
              <w:autoSpaceDE w:val="0"/>
              <w:autoSpaceDN w:val="0"/>
              <w:adjustRightInd w:val="0"/>
              <w:spacing w:after="0" w:line="360" w:lineRule="auto"/>
              <w:jc w:val="both"/>
              <w:rPr>
                <w:rFonts w:cs="Times New Roman"/>
                <w:bCs/>
                <w:szCs w:val="24"/>
              </w:rPr>
            </w:pPr>
            <w:r>
              <w:rPr>
                <w:rFonts w:cs="Times New Roman"/>
                <w:bCs/>
                <w:szCs w:val="24"/>
              </w:rPr>
              <w:t xml:space="preserve">6.1 Conclusions </w:t>
            </w:r>
          </w:p>
        </w:tc>
        <w:tc>
          <w:tcPr>
            <w:tcW w:w="992" w:type="dxa"/>
          </w:tcPr>
          <w:p>
            <w:pPr>
              <w:autoSpaceDE w:val="0"/>
              <w:autoSpaceDN w:val="0"/>
              <w:adjustRightInd w:val="0"/>
              <w:spacing w:after="0" w:line="360" w:lineRule="auto"/>
              <w:jc w:val="center"/>
              <w:rPr>
                <w:rFonts w:cs="Times New Roman"/>
                <w:bCs/>
                <w:szCs w:val="24"/>
              </w:rPr>
            </w:pPr>
          </w:p>
        </w:tc>
      </w:tr>
      <w:tr>
        <w:tblPrEx>
          <w:tblCellMar>
            <w:top w:w="0" w:type="dxa"/>
            <w:left w:w="108" w:type="dxa"/>
            <w:bottom w:w="0" w:type="dxa"/>
            <w:right w:w="108" w:type="dxa"/>
          </w:tblCellMar>
        </w:tblPrEx>
        <w:trPr>
          <w:trHeight w:val="419" w:hRule="atLeast"/>
        </w:trPr>
        <w:tc>
          <w:tcPr>
            <w:tcW w:w="1101" w:type="dxa"/>
          </w:tcPr>
          <w:p>
            <w:pPr>
              <w:autoSpaceDE w:val="0"/>
              <w:autoSpaceDN w:val="0"/>
              <w:adjustRightInd w:val="0"/>
              <w:spacing w:after="0" w:line="360" w:lineRule="auto"/>
              <w:jc w:val="center"/>
              <w:rPr>
                <w:rFonts w:cs="Times New Roman"/>
                <w:bCs/>
                <w:szCs w:val="24"/>
              </w:rPr>
            </w:pPr>
          </w:p>
        </w:tc>
        <w:tc>
          <w:tcPr>
            <w:tcW w:w="6804" w:type="dxa"/>
          </w:tcPr>
          <w:p>
            <w:pPr>
              <w:autoSpaceDE w:val="0"/>
              <w:autoSpaceDN w:val="0"/>
              <w:adjustRightInd w:val="0"/>
              <w:spacing w:after="0" w:line="360" w:lineRule="auto"/>
              <w:jc w:val="both"/>
              <w:rPr>
                <w:rFonts w:cs="Times New Roman"/>
                <w:bCs/>
                <w:szCs w:val="24"/>
              </w:rPr>
            </w:pPr>
            <w:r>
              <w:rPr>
                <w:rFonts w:cs="Times New Roman"/>
                <w:bCs/>
                <w:szCs w:val="24"/>
              </w:rPr>
              <w:t>6.2  Future Scope</w:t>
            </w:r>
          </w:p>
        </w:tc>
        <w:tc>
          <w:tcPr>
            <w:tcW w:w="992" w:type="dxa"/>
          </w:tcPr>
          <w:p>
            <w:pPr>
              <w:autoSpaceDE w:val="0"/>
              <w:autoSpaceDN w:val="0"/>
              <w:adjustRightInd w:val="0"/>
              <w:spacing w:after="0" w:line="360" w:lineRule="auto"/>
              <w:jc w:val="center"/>
              <w:rPr>
                <w:rFonts w:cs="Times New Roman"/>
                <w:bCs/>
                <w:szCs w:val="24"/>
              </w:rPr>
            </w:pPr>
          </w:p>
        </w:tc>
      </w:tr>
      <w:tr>
        <w:tblPrEx>
          <w:tblCellMar>
            <w:top w:w="0" w:type="dxa"/>
            <w:left w:w="108" w:type="dxa"/>
            <w:bottom w:w="0" w:type="dxa"/>
            <w:right w:w="108" w:type="dxa"/>
          </w:tblCellMar>
        </w:tblPrEx>
        <w:trPr>
          <w:trHeight w:val="419" w:hRule="atLeast"/>
        </w:trPr>
        <w:tc>
          <w:tcPr>
            <w:tcW w:w="1101" w:type="dxa"/>
          </w:tcPr>
          <w:p>
            <w:pPr>
              <w:autoSpaceDE w:val="0"/>
              <w:autoSpaceDN w:val="0"/>
              <w:adjustRightInd w:val="0"/>
              <w:spacing w:after="0" w:line="360" w:lineRule="auto"/>
              <w:jc w:val="center"/>
              <w:rPr>
                <w:rFonts w:cs="Times New Roman"/>
                <w:b/>
                <w:szCs w:val="24"/>
              </w:rPr>
            </w:pPr>
            <w:r>
              <w:rPr>
                <w:rFonts w:cs="Times New Roman"/>
                <w:b/>
                <w:szCs w:val="24"/>
              </w:rPr>
              <w:t>7</w:t>
            </w:r>
          </w:p>
        </w:tc>
        <w:tc>
          <w:tcPr>
            <w:tcW w:w="6804" w:type="dxa"/>
          </w:tcPr>
          <w:p>
            <w:pPr>
              <w:autoSpaceDE w:val="0"/>
              <w:autoSpaceDN w:val="0"/>
              <w:adjustRightInd w:val="0"/>
              <w:spacing w:after="0" w:line="360" w:lineRule="auto"/>
              <w:jc w:val="both"/>
              <w:rPr>
                <w:rFonts w:cs="Times New Roman"/>
                <w:b/>
                <w:szCs w:val="24"/>
              </w:rPr>
            </w:pPr>
            <w:r>
              <w:rPr>
                <w:rFonts w:cs="Times New Roman"/>
                <w:b/>
                <w:szCs w:val="24"/>
              </w:rPr>
              <w:t>References</w:t>
            </w:r>
          </w:p>
        </w:tc>
        <w:tc>
          <w:tcPr>
            <w:tcW w:w="992" w:type="dxa"/>
          </w:tcPr>
          <w:p>
            <w:pPr>
              <w:autoSpaceDE w:val="0"/>
              <w:autoSpaceDN w:val="0"/>
              <w:adjustRightInd w:val="0"/>
              <w:spacing w:after="0" w:line="360" w:lineRule="auto"/>
              <w:jc w:val="center"/>
              <w:rPr>
                <w:rFonts w:cs="Times New Roman"/>
                <w:bCs/>
                <w:szCs w:val="24"/>
              </w:rPr>
            </w:pPr>
            <w:r>
              <w:rPr>
                <w:rFonts w:cs="Times New Roman"/>
                <w:bCs/>
                <w:szCs w:val="24"/>
              </w:rPr>
              <w:t>40</w:t>
            </w:r>
          </w:p>
        </w:tc>
      </w:tr>
      <w:tr>
        <w:tblPrEx>
          <w:tblCellMar>
            <w:top w:w="0" w:type="dxa"/>
            <w:left w:w="108" w:type="dxa"/>
            <w:bottom w:w="0" w:type="dxa"/>
            <w:right w:w="108" w:type="dxa"/>
          </w:tblCellMar>
        </w:tblPrEx>
        <w:trPr>
          <w:trHeight w:val="419" w:hRule="atLeast"/>
        </w:trPr>
        <w:tc>
          <w:tcPr>
            <w:tcW w:w="1101" w:type="dxa"/>
          </w:tcPr>
          <w:p>
            <w:pPr>
              <w:autoSpaceDE w:val="0"/>
              <w:autoSpaceDN w:val="0"/>
              <w:adjustRightInd w:val="0"/>
              <w:spacing w:after="0" w:line="360" w:lineRule="auto"/>
              <w:jc w:val="center"/>
              <w:rPr>
                <w:rFonts w:cs="Times New Roman"/>
                <w:bCs/>
                <w:szCs w:val="24"/>
              </w:rPr>
            </w:pPr>
          </w:p>
        </w:tc>
        <w:tc>
          <w:tcPr>
            <w:tcW w:w="6804" w:type="dxa"/>
          </w:tcPr>
          <w:p>
            <w:pPr>
              <w:autoSpaceDE w:val="0"/>
              <w:autoSpaceDN w:val="0"/>
              <w:adjustRightInd w:val="0"/>
              <w:spacing w:after="0" w:line="360" w:lineRule="auto"/>
              <w:jc w:val="both"/>
              <w:rPr>
                <w:rFonts w:cs="Times New Roman"/>
                <w:b/>
                <w:szCs w:val="24"/>
              </w:rPr>
            </w:pPr>
          </w:p>
        </w:tc>
        <w:tc>
          <w:tcPr>
            <w:tcW w:w="992" w:type="dxa"/>
          </w:tcPr>
          <w:p>
            <w:pPr>
              <w:autoSpaceDE w:val="0"/>
              <w:autoSpaceDN w:val="0"/>
              <w:adjustRightInd w:val="0"/>
              <w:spacing w:after="0" w:line="360" w:lineRule="auto"/>
              <w:jc w:val="center"/>
              <w:rPr>
                <w:rFonts w:cs="Times New Roman"/>
                <w:bCs/>
                <w:szCs w:val="24"/>
              </w:rPr>
            </w:pPr>
          </w:p>
        </w:tc>
      </w:tr>
    </w:tbl>
    <w:p>
      <w:pPr>
        <w:jc w:val="right"/>
        <w:rPr>
          <w:b/>
          <w:szCs w:val="24"/>
        </w:rPr>
        <w:sectPr>
          <w:headerReference r:id="rId18" w:type="first"/>
          <w:headerReference r:id="rId16" w:type="default"/>
          <w:footerReference r:id="rId19" w:type="default"/>
          <w:headerReference r:id="rId17" w:type="even"/>
          <w:pgSz w:w="11906" w:h="16838"/>
          <w:pgMar w:top="1440" w:right="1440" w:bottom="1440" w:left="216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pPr>
    </w:p>
    <w:p>
      <w:pPr>
        <w:jc w:val="right"/>
        <w:rPr>
          <w:b/>
          <w:color w:val="FF0000"/>
          <w:szCs w:val="24"/>
        </w:rPr>
      </w:pPr>
    </w:p>
    <w:p>
      <w:pPr>
        <w:spacing w:after="0"/>
        <w:jc w:val="center"/>
        <w:rPr>
          <w:b/>
          <w:sz w:val="28"/>
          <w:szCs w:val="28"/>
        </w:rPr>
      </w:pPr>
    </w:p>
    <w:p>
      <w:pPr>
        <w:spacing w:after="0"/>
        <w:jc w:val="center"/>
        <w:rPr>
          <w:b/>
          <w:sz w:val="28"/>
          <w:szCs w:val="28"/>
        </w:rPr>
      </w:pPr>
      <w:r>
        <w:rPr>
          <w:b/>
          <w:sz w:val="28"/>
          <w:szCs w:val="28"/>
        </w:rPr>
        <w:t xml:space="preserve">ABBREVIATIONS </w:t>
      </w:r>
    </w:p>
    <w:p>
      <w:pPr>
        <w:spacing w:after="0"/>
        <w:jc w:val="center"/>
        <w:rPr>
          <w:b/>
          <w:sz w:val="28"/>
          <w:szCs w:val="28"/>
        </w:rPr>
      </w:pPr>
    </w:p>
    <w:p>
      <w:pPr>
        <w:spacing w:after="0"/>
        <w:rPr>
          <w:b/>
          <w:sz w:val="28"/>
          <w:szCs w:val="28"/>
        </w:rPr>
      </w:pPr>
      <w:r>
        <w:rPr>
          <w:b/>
          <w:sz w:val="28"/>
          <w:szCs w:val="28"/>
        </w:rPr>
        <w:t>Examples</w:t>
      </w:r>
    </w:p>
    <w:tbl>
      <w:tblPr>
        <w:tblStyle w:val="1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67"/>
        <w:gridCol w:w="73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exact"/>
        </w:trPr>
        <w:tc>
          <w:tcPr>
            <w:tcW w:w="685" w:type="pct"/>
            <w:vAlign w:val="center"/>
          </w:tcPr>
          <w:p>
            <w:pPr>
              <w:spacing w:after="120" w:line="360" w:lineRule="auto"/>
              <w:rPr>
                <w:i/>
                <w:szCs w:val="24"/>
              </w:rPr>
            </w:pPr>
            <w:r>
              <w:rPr>
                <w:i/>
                <w:szCs w:val="24"/>
              </w:rPr>
              <w:t>LFR</w:t>
            </w:r>
          </w:p>
        </w:tc>
        <w:tc>
          <w:tcPr>
            <w:tcW w:w="4314" w:type="pct"/>
            <w:vAlign w:val="center"/>
          </w:tcPr>
          <w:p>
            <w:pPr>
              <w:spacing w:after="120" w:line="360" w:lineRule="auto"/>
              <w:rPr>
                <w:szCs w:val="24"/>
              </w:rPr>
            </w:pPr>
            <w:r>
              <w:rPr>
                <w:szCs w:val="24"/>
              </w:rPr>
              <w:t>Line Follower Robot</w:t>
            </w:r>
          </w:p>
        </w:tc>
      </w:tr>
    </w:tbl>
    <w:p/>
    <w:p/>
    <w:p>
      <w:pPr>
        <w:sectPr>
          <w:pgSz w:w="11906" w:h="16838"/>
          <w:pgMar w:top="1440" w:right="1440" w:bottom="1440" w:left="216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pPr>
    </w:p>
    <w:p>
      <w:pPr>
        <w:jc w:val="center"/>
        <w:rPr>
          <w:b/>
          <w:color w:val="FF0000"/>
          <w:szCs w:val="24"/>
        </w:rPr>
      </w:pPr>
    </w:p>
    <w:p>
      <w:pPr>
        <w:jc w:val="center"/>
        <w:rPr>
          <w:b/>
          <w:sz w:val="28"/>
          <w:szCs w:val="28"/>
        </w:rPr>
      </w:pPr>
      <w:r>
        <w:rPr>
          <w:b/>
          <w:sz w:val="28"/>
          <w:szCs w:val="28"/>
        </w:rPr>
        <w:t xml:space="preserve">LIST OF SYMBOLS </w:t>
      </w:r>
    </w:p>
    <w:p>
      <w:pPr>
        <w:spacing w:after="0"/>
        <w:rPr>
          <w:b/>
          <w:sz w:val="28"/>
          <w:szCs w:val="28"/>
        </w:rPr>
      </w:pPr>
      <w:r>
        <w:rPr>
          <w:b/>
          <w:sz w:val="28"/>
          <w:szCs w:val="28"/>
        </w:rPr>
        <w:t>Samples</w:t>
      </w:r>
    </w:p>
    <w:p>
      <w:pPr>
        <w:spacing w:after="0"/>
        <w:jc w:val="center"/>
        <w:rPr>
          <w:b/>
          <w:sz w:val="28"/>
          <w:szCs w:val="28"/>
        </w:rPr>
      </w:pPr>
    </w:p>
    <w:tbl>
      <w:tblPr>
        <w:tblStyle w:val="1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4"/>
        <w:gridCol w:w="77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 w:hRule="atLeast"/>
        </w:trPr>
        <w:tc>
          <w:tcPr>
            <w:tcW w:w="454" w:type="pct"/>
          </w:tcPr>
          <w:p>
            <w:pPr>
              <w:spacing w:after="0" w:line="360" w:lineRule="auto"/>
              <w:jc w:val="center"/>
              <w:rPr>
                <w:szCs w:val="24"/>
              </w:rPr>
            </w:pPr>
            <w:r>
              <w:rPr>
                <w:szCs w:val="24"/>
              </w:rPr>
              <w:t>S1</w:t>
            </w:r>
          </w:p>
        </w:tc>
        <w:tc>
          <w:tcPr>
            <w:tcW w:w="4546" w:type="pct"/>
          </w:tcPr>
          <w:p>
            <w:pPr>
              <w:keepLines/>
              <w:suppressAutoHyphens/>
              <w:spacing w:after="0" w:line="360" w:lineRule="auto"/>
              <w:rPr>
                <w:szCs w:val="24"/>
                <w:lang w:val="en-US" w:eastAsia="en-IN"/>
              </w:rPr>
            </w:pPr>
            <w:r>
              <w:rPr>
                <w:szCs w:val="24"/>
                <w:lang w:val="en-US" w:eastAsia="en-IN"/>
              </w:rPr>
              <w:t>Extreme left sensor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 w:hRule="atLeast"/>
        </w:trPr>
        <w:tc>
          <w:tcPr>
            <w:tcW w:w="454" w:type="pct"/>
          </w:tcPr>
          <w:p>
            <w:pPr>
              <w:spacing w:after="0" w:line="360" w:lineRule="auto"/>
              <w:jc w:val="center"/>
              <w:rPr>
                <w:i/>
                <w:szCs w:val="24"/>
              </w:rPr>
            </w:pPr>
            <w:r>
              <w:rPr>
                <w:i/>
                <w:szCs w:val="24"/>
              </w:rPr>
              <w:t>S2</w:t>
            </w:r>
          </w:p>
        </w:tc>
        <w:tc>
          <w:tcPr>
            <w:tcW w:w="4546" w:type="pct"/>
          </w:tcPr>
          <w:p>
            <w:pPr>
              <w:keepLines/>
              <w:suppressAutoHyphens/>
              <w:spacing w:after="0" w:line="360" w:lineRule="auto"/>
              <w:rPr>
                <w:szCs w:val="24"/>
                <w:lang w:val="en-US" w:eastAsia="en-IN"/>
              </w:rPr>
            </w:pPr>
            <w:r>
              <w:rPr>
                <w:szCs w:val="24"/>
                <w:lang w:val="en-US" w:eastAsia="en-IN"/>
              </w:rPr>
              <w:t>Left sensor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5" w:hRule="atLeast"/>
        </w:trPr>
        <w:tc>
          <w:tcPr>
            <w:tcW w:w="454" w:type="pct"/>
          </w:tcPr>
          <w:p>
            <w:pPr>
              <w:spacing w:after="0" w:line="360" w:lineRule="auto"/>
              <w:jc w:val="center"/>
              <w:rPr>
                <w:i/>
                <w:szCs w:val="24"/>
              </w:rPr>
            </w:pPr>
            <w:r>
              <w:rPr>
                <w:i/>
                <w:szCs w:val="24"/>
              </w:rPr>
              <w:t>S3</w:t>
            </w:r>
          </w:p>
        </w:tc>
        <w:tc>
          <w:tcPr>
            <w:tcW w:w="4546" w:type="pct"/>
          </w:tcPr>
          <w:p>
            <w:pPr>
              <w:keepLines/>
              <w:suppressAutoHyphens/>
              <w:spacing w:after="0" w:line="360" w:lineRule="auto"/>
              <w:rPr>
                <w:szCs w:val="24"/>
                <w:lang w:val="en-US" w:eastAsia="en-IN"/>
              </w:rPr>
            </w:pPr>
            <w:r>
              <w:rPr>
                <w:szCs w:val="24"/>
                <w:lang w:val="en-US" w:eastAsia="en-IN"/>
              </w:rPr>
              <w:t>Middle sensor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5" w:hRule="atLeast"/>
        </w:trPr>
        <w:tc>
          <w:tcPr>
            <w:tcW w:w="454" w:type="pct"/>
          </w:tcPr>
          <w:p>
            <w:pPr>
              <w:spacing w:after="0" w:line="360" w:lineRule="auto"/>
              <w:jc w:val="center"/>
              <w:rPr>
                <w:i/>
                <w:szCs w:val="24"/>
              </w:rPr>
            </w:pPr>
            <w:r>
              <w:rPr>
                <w:i/>
                <w:szCs w:val="24"/>
              </w:rPr>
              <w:t>S4</w:t>
            </w:r>
          </w:p>
        </w:tc>
        <w:tc>
          <w:tcPr>
            <w:tcW w:w="4546" w:type="pct"/>
          </w:tcPr>
          <w:p>
            <w:pPr>
              <w:keepLines/>
              <w:suppressAutoHyphens/>
              <w:spacing w:after="0" w:line="360" w:lineRule="auto"/>
              <w:rPr>
                <w:szCs w:val="24"/>
                <w:lang w:val="en-US" w:eastAsia="en-IN"/>
              </w:rPr>
            </w:pPr>
            <w:r>
              <w:rPr>
                <w:szCs w:val="24"/>
                <w:lang w:val="en-US" w:eastAsia="en-IN"/>
              </w:rPr>
              <w:t>Right sensor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5" w:hRule="atLeast"/>
        </w:trPr>
        <w:tc>
          <w:tcPr>
            <w:tcW w:w="454" w:type="pct"/>
          </w:tcPr>
          <w:p>
            <w:pPr>
              <w:spacing w:after="0" w:line="360" w:lineRule="auto"/>
              <w:jc w:val="center"/>
              <w:rPr>
                <w:i/>
                <w:szCs w:val="24"/>
              </w:rPr>
            </w:pPr>
            <w:r>
              <w:rPr>
                <w:i/>
                <w:szCs w:val="24"/>
              </w:rPr>
              <w:t>S5</w:t>
            </w:r>
          </w:p>
        </w:tc>
        <w:tc>
          <w:tcPr>
            <w:tcW w:w="4546" w:type="pct"/>
          </w:tcPr>
          <w:p>
            <w:pPr>
              <w:keepLines/>
              <w:suppressAutoHyphens/>
              <w:spacing w:after="0" w:line="360" w:lineRule="auto"/>
              <w:rPr>
                <w:szCs w:val="24"/>
                <w:lang w:val="en-US" w:eastAsia="en-IN"/>
              </w:rPr>
            </w:pPr>
            <w:r>
              <w:rPr>
                <w:szCs w:val="24"/>
                <w:lang w:val="en-US" w:eastAsia="en-IN"/>
              </w:rPr>
              <w:t>Extreme right sensor</w:t>
            </w:r>
          </w:p>
        </w:tc>
      </w:tr>
    </w:tbl>
    <w:p>
      <w:pPr>
        <w:rPr>
          <w:i/>
          <w:iCs/>
          <w:color w:val="FF0000"/>
        </w:rPr>
      </w:pPr>
    </w:p>
    <w:p/>
    <w:p>
      <w:pPr>
        <w:sectPr>
          <w:pgSz w:w="11906" w:h="16838"/>
          <w:pgMar w:top="1440" w:right="1440" w:bottom="1440" w:left="216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pPr>
    </w:p>
    <w:p>
      <w:pPr>
        <w:pStyle w:val="16"/>
        <w:spacing w:line="360" w:lineRule="auto"/>
        <w:jc w:val="center"/>
        <w:rPr>
          <w:b/>
          <w:bCs/>
          <w:sz w:val="32"/>
          <w:szCs w:val="32"/>
        </w:rPr>
      </w:pPr>
      <w:r>
        <w:rPr>
          <w:b/>
          <w:bCs/>
          <w:sz w:val="32"/>
          <w:szCs w:val="32"/>
        </w:rPr>
        <w:t xml:space="preserve">CHAPTER 1 </w:t>
      </w:r>
    </w:p>
    <w:p>
      <w:pPr>
        <w:pStyle w:val="16"/>
        <w:pBdr>
          <w:bottom w:val="single" w:color="auto" w:sz="12" w:space="1"/>
        </w:pBdr>
        <w:spacing w:line="360" w:lineRule="auto"/>
        <w:jc w:val="center"/>
        <w:rPr>
          <w:b/>
          <w:bCs/>
          <w:sz w:val="32"/>
          <w:szCs w:val="32"/>
        </w:rPr>
      </w:pPr>
      <w:r>
        <w:rPr>
          <w:b/>
          <w:bCs/>
          <w:sz w:val="32"/>
          <w:szCs w:val="32"/>
        </w:rPr>
        <w:t>INTRODUCTION</w:t>
      </w:r>
    </w:p>
    <w:p>
      <w:pPr>
        <w:pStyle w:val="16"/>
        <w:spacing w:line="360" w:lineRule="auto"/>
        <w:jc w:val="center"/>
        <w:rPr>
          <w:b/>
          <w:bCs/>
          <w:sz w:val="32"/>
          <w:szCs w:val="32"/>
        </w:rPr>
      </w:pPr>
    </w:p>
    <w:p>
      <w:pPr>
        <w:pStyle w:val="16"/>
        <w:spacing w:line="360" w:lineRule="auto"/>
        <w:jc w:val="center"/>
      </w:pPr>
    </w:p>
    <w:p>
      <w:pPr>
        <w:pStyle w:val="16"/>
        <w:spacing w:line="360" w:lineRule="auto"/>
      </w:pPr>
      <w:r>
        <w:t>The line follower robot is a fascinating and widely explored application in the field of robotics, attracting enthusiasts, hobbyists, and researchers alike. It involves designing an autonomous robot capable of tracking and following a predefined path marked by contrasting lines on the surface. With advancements in sensor technology and microcontrollers, the line follower robots have become more sophisticated, exhibiting enhanced accuracy and adaptability to various line patterns.</w:t>
      </w:r>
    </w:p>
    <w:p>
      <w:pPr>
        <w:pStyle w:val="16"/>
        <w:spacing w:line="360" w:lineRule="auto"/>
      </w:pPr>
    </w:p>
    <w:p>
      <w:pPr>
        <w:pStyle w:val="16"/>
        <w:spacing w:line="360" w:lineRule="auto"/>
      </w:pPr>
      <w:r>
        <w:t>This project presents the development of a line follower robot equipped with five infrared (IR) sensors, an Arduino Uno R3 microcontroller, an L298 motor driver module, two DC motors, and a well-designed chassis. The integration of these components allows the robot to execute the required motions, including forward, right and left turns, and u-turn, while accurately tracing the designated path.</w:t>
      </w:r>
    </w:p>
    <w:p>
      <w:pPr>
        <w:pStyle w:val="16"/>
        <w:spacing w:line="360" w:lineRule="auto"/>
      </w:pPr>
    </w:p>
    <w:p>
      <w:pPr>
        <w:pStyle w:val="16"/>
        <w:spacing w:line="360" w:lineRule="auto"/>
      </w:pPr>
      <w:r>
        <w:t>The primary objective of this project is to create a versatile line follower robot capable of navigating complex routes with varying curvature and sharp turns. The use of five IR sensors provides the robot with a wider field of perception, enabling it to gather more data points along the path. This enhanced sensor array facilitates smoother and more precise tracking, even when encountering intricate line patterns.</w:t>
      </w:r>
    </w:p>
    <w:p>
      <w:pPr>
        <w:pStyle w:val="16"/>
        <w:spacing w:line="360" w:lineRule="auto"/>
      </w:pPr>
    </w:p>
    <w:p>
      <w:pPr>
        <w:pStyle w:val="16"/>
        <w:spacing w:line="360" w:lineRule="auto"/>
      </w:pPr>
      <w:r>
        <w:t>The Arduino Uno R3 microcontroller serves as the brain of the robot, responsible for processing sensor data, implementing control algorithms, and coordinating the motor movements. Its flexibility and ease of programming make it an ideal choice for this application. The L298 motor driver module acts as the interface between the Arduino and the two DC motors, granting the robot the ability to execute multi-directional motions with varying speeds.The chassis of the robot is carefully designed to ensure stability, maneuverability, and easy integration of the electronic components. The combination of well-aligned wheels and motors allows the robot to perform the required motions, including forward movement, precise turns, and u-turns, contributing to its efficient line following capability.</w:t>
      </w:r>
    </w:p>
    <w:p>
      <w:pPr>
        <w:pStyle w:val="16"/>
        <w:spacing w:line="360" w:lineRule="auto"/>
      </w:pPr>
    </w:p>
    <w:p>
      <w:pPr>
        <w:pStyle w:val="16"/>
        <w:spacing w:line="360" w:lineRule="auto"/>
      </w:pPr>
      <w:r>
        <w:t>Throughout this project, we will delve into the mechanical design of the robot, the calibration and positioning of the IR sensors, the development of the control algorithm, and the integration of the hardware components. Extensive testing and performance evaluation will be conducted to validate the robot's ability to accurately track diverse line patterns and navigate complex paths with agility and stability.</w:t>
      </w:r>
    </w:p>
    <w:p>
      <w:pPr>
        <w:pStyle w:val="16"/>
        <w:spacing w:line="360" w:lineRule="auto"/>
      </w:pPr>
    </w:p>
    <w:p>
      <w:pPr>
        <w:pStyle w:val="16"/>
        <w:spacing w:line="360" w:lineRule="auto"/>
      </w:pPr>
      <w:r>
        <w:t>This project aims to present a comprehensive approach to building an advanced line follower robot with five IR sensors, an Arduino Uno microcontroller, an L298 motor driver module, two DC motors, and a well-designed chassis. The robot's ability to execute forward, right and left turns, and u-turn while accurately following lines opens up possibilities for various practical applications, including robotics competitions, industrial automation, and educational purposes. With the fusion of electronics, mechanics, and control algorithms, this project exemplifies an intriguing integration of disciplines in the field of robotics.</w:t>
      </w:r>
    </w:p>
    <w:p>
      <w:pPr>
        <w:pStyle w:val="16"/>
        <w:spacing w:line="360" w:lineRule="auto"/>
        <w:jc w:val="center"/>
        <w:rPr>
          <w:b/>
          <w:bCs/>
          <w:sz w:val="32"/>
          <w:szCs w:val="32"/>
        </w:rPr>
      </w:pPr>
    </w:p>
    <w:p>
      <w:pPr>
        <w:pStyle w:val="16"/>
        <w:spacing w:line="360" w:lineRule="auto"/>
        <w:jc w:val="center"/>
        <w:rPr>
          <w:b/>
          <w:bCs/>
          <w:sz w:val="32"/>
          <w:szCs w:val="32"/>
        </w:rPr>
      </w:pPr>
    </w:p>
    <w:p>
      <w:pPr>
        <w:pStyle w:val="16"/>
        <w:spacing w:line="360" w:lineRule="auto"/>
        <w:jc w:val="center"/>
        <w:rPr>
          <w:b/>
          <w:bCs/>
          <w:sz w:val="32"/>
          <w:szCs w:val="32"/>
        </w:rPr>
      </w:pPr>
    </w:p>
    <w:p>
      <w:pPr>
        <w:pStyle w:val="16"/>
        <w:spacing w:line="360" w:lineRule="auto"/>
        <w:jc w:val="center"/>
        <w:rPr>
          <w:b/>
          <w:bCs/>
          <w:sz w:val="32"/>
          <w:szCs w:val="32"/>
        </w:rPr>
      </w:pPr>
    </w:p>
    <w:p>
      <w:pPr>
        <w:pStyle w:val="16"/>
        <w:spacing w:line="360" w:lineRule="auto"/>
        <w:jc w:val="center"/>
        <w:rPr>
          <w:b/>
          <w:bCs/>
          <w:sz w:val="32"/>
          <w:szCs w:val="32"/>
        </w:rPr>
      </w:pPr>
    </w:p>
    <w:p>
      <w:pPr>
        <w:pStyle w:val="16"/>
        <w:spacing w:line="360" w:lineRule="auto"/>
        <w:jc w:val="center"/>
        <w:rPr>
          <w:b/>
          <w:bCs/>
          <w:sz w:val="32"/>
          <w:szCs w:val="32"/>
        </w:rPr>
      </w:pPr>
    </w:p>
    <w:p>
      <w:pPr>
        <w:pStyle w:val="16"/>
        <w:spacing w:line="360" w:lineRule="auto"/>
        <w:jc w:val="center"/>
        <w:rPr>
          <w:b/>
          <w:bCs/>
          <w:sz w:val="32"/>
          <w:szCs w:val="32"/>
        </w:rPr>
      </w:pPr>
    </w:p>
    <w:p>
      <w:pPr>
        <w:pStyle w:val="16"/>
        <w:spacing w:line="360" w:lineRule="auto"/>
        <w:jc w:val="center"/>
        <w:rPr>
          <w:b/>
          <w:bCs/>
          <w:sz w:val="32"/>
          <w:szCs w:val="32"/>
        </w:rPr>
      </w:pPr>
    </w:p>
    <w:p>
      <w:pPr>
        <w:pStyle w:val="16"/>
        <w:spacing w:line="360" w:lineRule="auto"/>
        <w:jc w:val="center"/>
        <w:rPr>
          <w:b/>
          <w:bCs/>
          <w:sz w:val="32"/>
          <w:szCs w:val="32"/>
        </w:rPr>
      </w:pPr>
    </w:p>
    <w:p>
      <w:pPr>
        <w:pStyle w:val="16"/>
        <w:spacing w:line="360" w:lineRule="auto"/>
        <w:jc w:val="center"/>
        <w:rPr>
          <w:b/>
          <w:bCs/>
          <w:sz w:val="32"/>
          <w:szCs w:val="32"/>
        </w:rPr>
      </w:pPr>
    </w:p>
    <w:p>
      <w:pPr>
        <w:pStyle w:val="16"/>
        <w:spacing w:line="360" w:lineRule="auto"/>
        <w:jc w:val="center"/>
        <w:rPr>
          <w:b/>
          <w:bCs/>
          <w:sz w:val="32"/>
          <w:szCs w:val="32"/>
        </w:rPr>
      </w:pPr>
    </w:p>
    <w:p>
      <w:pPr>
        <w:pStyle w:val="16"/>
        <w:spacing w:line="360" w:lineRule="auto"/>
        <w:jc w:val="center"/>
        <w:rPr>
          <w:b/>
          <w:bCs/>
          <w:sz w:val="32"/>
          <w:szCs w:val="32"/>
        </w:rPr>
      </w:pPr>
    </w:p>
    <w:p>
      <w:pPr>
        <w:pStyle w:val="16"/>
        <w:spacing w:line="360" w:lineRule="auto"/>
        <w:jc w:val="center"/>
        <w:rPr>
          <w:b/>
          <w:bCs/>
          <w:sz w:val="32"/>
          <w:szCs w:val="32"/>
        </w:rPr>
      </w:pPr>
      <w:r>
        <w:rPr>
          <w:b/>
          <w:bCs/>
          <w:sz w:val="32"/>
          <w:szCs w:val="32"/>
        </w:rPr>
        <w:t>CHAPTER 2</w:t>
      </w:r>
    </w:p>
    <w:p>
      <w:pPr>
        <w:pStyle w:val="16"/>
        <w:pBdr>
          <w:bottom w:val="single" w:color="auto" w:sz="12" w:space="1"/>
        </w:pBdr>
        <w:spacing w:line="360" w:lineRule="auto"/>
        <w:jc w:val="center"/>
        <w:rPr>
          <w:b/>
          <w:bCs/>
          <w:sz w:val="32"/>
          <w:szCs w:val="32"/>
        </w:rPr>
      </w:pPr>
      <w:r>
        <w:rPr>
          <w:b/>
          <w:bCs/>
          <w:sz w:val="32"/>
          <w:szCs w:val="32"/>
        </w:rPr>
        <w:t>LITERATURE SURVEY</w:t>
      </w:r>
    </w:p>
    <w:p>
      <w:pPr>
        <w:pStyle w:val="16"/>
        <w:numPr>
          <w:ilvl w:val="0"/>
          <w:numId w:val="3"/>
        </w:numPr>
        <w:spacing w:before="120" w:after="120" w:line="360" w:lineRule="auto"/>
        <w:ind w:left="714" w:hanging="357"/>
        <w:jc w:val="both"/>
      </w:pPr>
      <w:r>
        <w:rPr>
          <w:lang w:val="en-US"/>
        </w:rPr>
        <w:t xml:space="preserve">We observed that the Existing line follower robots in the market can only follow one line either a Black or White line only in a repetitive </w:t>
      </w:r>
      <w:r>
        <w:t>manner and</w:t>
      </w:r>
      <w:r>
        <w:rPr>
          <w:lang w:val="en-US"/>
        </w:rPr>
        <w:t xml:space="preserve"> lack the ability to take varying degrees of turns.</w:t>
      </w:r>
    </w:p>
    <w:p>
      <w:pPr>
        <w:pStyle w:val="16"/>
        <w:numPr>
          <w:ilvl w:val="0"/>
          <w:numId w:val="3"/>
        </w:numPr>
        <w:spacing w:before="120" w:after="120" w:line="360" w:lineRule="auto"/>
        <w:ind w:left="714" w:hanging="357"/>
        <w:jc w:val="both"/>
      </w:pPr>
      <w:r>
        <w:rPr>
          <w:lang w:val="en-US"/>
        </w:rPr>
        <w:t>Some line follower robots can track both black and white lines &amp; they can take varying degrees of turns, but they fail to take U-turns and reverse on the same path.</w:t>
      </w:r>
    </w:p>
    <w:p>
      <w:pPr>
        <w:pStyle w:val="16"/>
        <w:numPr>
          <w:ilvl w:val="0"/>
          <w:numId w:val="3"/>
        </w:numPr>
        <w:spacing w:before="120" w:after="120" w:line="360" w:lineRule="auto"/>
        <w:ind w:left="714" w:hanging="357"/>
        <w:jc w:val="both"/>
        <w:rPr>
          <w:b/>
          <w:bCs/>
          <w:sz w:val="32"/>
          <w:szCs w:val="32"/>
        </w:rPr>
      </w:pPr>
      <w:r>
        <w:rPr>
          <w:lang w:val="en-US"/>
        </w:rPr>
        <w:t>So we trying to fulfill this gap, therefore we aim to design and develop a line follower robot that possesses all the existing and new features like Shifting the following path &amp; taking U-turns, and reverse.</w:t>
      </w:r>
    </w:p>
    <w:p>
      <w:pPr>
        <w:pStyle w:val="16"/>
        <w:numPr>
          <w:ilvl w:val="0"/>
          <w:numId w:val="3"/>
        </w:numPr>
        <w:spacing w:before="120" w:after="120" w:line="360" w:lineRule="auto"/>
        <w:ind w:left="714" w:hanging="357"/>
        <w:jc w:val="both"/>
      </w:pPr>
      <w:r>
        <w:rPr>
          <w:lang w:val="en-US"/>
        </w:rPr>
        <w:t>Our line follower robot will have the capability to shift its path and follow both black and white lines while taking different possible degrees of turns.</w:t>
      </w:r>
    </w:p>
    <w:p>
      <w:pPr>
        <w:pStyle w:val="16"/>
        <w:numPr>
          <w:ilvl w:val="0"/>
          <w:numId w:val="3"/>
        </w:numPr>
        <w:spacing w:before="120" w:after="120" w:line="360" w:lineRule="auto"/>
        <w:ind w:left="714" w:hanging="357"/>
        <w:jc w:val="both"/>
      </w:pPr>
      <w:r>
        <w:t>Additionally, it will also be able to follow the reverse path by taking U-turns, making it a versatile and efficient solution for line-tracking applications.</w:t>
      </w:r>
    </w:p>
    <w:p>
      <w:pPr>
        <w:pStyle w:val="16"/>
        <w:spacing w:before="120" w:after="120" w:line="360" w:lineRule="auto"/>
        <w:jc w:val="both"/>
        <w:rPr>
          <w:b/>
          <w:bCs/>
          <w:sz w:val="32"/>
          <w:szCs w:val="32"/>
        </w:rPr>
      </w:pPr>
    </w:p>
    <w:p>
      <w:pPr>
        <w:pStyle w:val="16"/>
        <w:spacing w:before="120" w:after="120" w:line="360" w:lineRule="auto"/>
        <w:jc w:val="both"/>
        <w:rPr>
          <w:b/>
          <w:bCs/>
          <w:sz w:val="28"/>
          <w:szCs w:val="28"/>
        </w:rPr>
      </w:pPr>
      <w:r>
        <w:rPr>
          <w:b/>
          <w:bCs/>
          <w:sz w:val="28"/>
          <w:szCs w:val="28"/>
        </w:rPr>
        <w:t xml:space="preserve">2.1 PROBLEM STATEMENT: </w:t>
      </w:r>
    </w:p>
    <w:p>
      <w:pPr>
        <w:pStyle w:val="16"/>
        <w:spacing w:before="120" w:after="120" w:line="360" w:lineRule="auto"/>
        <w:jc w:val="both"/>
      </w:pPr>
      <w:r>
        <w:t>A line follower robot which identifies both black and white surface to execute given motion like forward motion , right and left turn.</w:t>
      </w:r>
    </w:p>
    <w:p>
      <w:pPr>
        <w:pStyle w:val="16"/>
        <w:spacing w:before="120" w:after="120" w:line="360" w:lineRule="auto"/>
        <w:jc w:val="both"/>
        <w:rPr>
          <w:b/>
          <w:bCs/>
          <w:sz w:val="28"/>
          <w:szCs w:val="28"/>
        </w:rPr>
      </w:pPr>
    </w:p>
    <w:p>
      <w:pPr>
        <w:pStyle w:val="16"/>
        <w:spacing w:before="120" w:after="120" w:line="360" w:lineRule="auto"/>
        <w:jc w:val="both"/>
        <w:rPr>
          <w:b/>
          <w:bCs/>
          <w:sz w:val="28"/>
          <w:szCs w:val="28"/>
        </w:rPr>
      </w:pPr>
      <w:r>
        <w:rPr>
          <w:b/>
          <w:bCs/>
          <w:sz w:val="28"/>
          <w:szCs w:val="28"/>
        </w:rPr>
        <w:t>2.2 OBJECTIVES:</w:t>
      </w:r>
    </w:p>
    <w:p>
      <w:pPr>
        <w:pStyle w:val="16"/>
        <w:numPr>
          <w:ilvl w:val="0"/>
          <w:numId w:val="4"/>
        </w:numPr>
        <w:spacing w:before="120" w:after="120" w:line="360" w:lineRule="auto"/>
        <w:jc w:val="both"/>
        <w:rPr>
          <w:lang w:val="en-US"/>
        </w:rPr>
      </w:pPr>
      <w:r>
        <w:rPr>
          <w:lang w:val="en-US"/>
        </w:rPr>
        <w:t>The robot must be capable of following a black surface or white surface.</w:t>
      </w:r>
    </w:p>
    <w:p>
      <w:pPr>
        <w:pStyle w:val="16"/>
        <w:numPr>
          <w:ilvl w:val="0"/>
          <w:numId w:val="4"/>
        </w:numPr>
        <w:spacing w:before="120" w:after="120" w:line="360" w:lineRule="auto"/>
        <w:jc w:val="both"/>
        <w:rPr>
          <w:lang w:val="en-US"/>
        </w:rPr>
      </w:pPr>
      <w:r>
        <w:rPr>
          <w:lang w:val="en-US"/>
        </w:rPr>
        <w:t>It should be capable of taking various turns like left,right and u-turn.</w:t>
      </w:r>
    </w:p>
    <w:p>
      <w:pPr>
        <w:pStyle w:val="16"/>
        <w:numPr>
          <w:ilvl w:val="0"/>
          <w:numId w:val="4"/>
        </w:numPr>
        <w:spacing w:before="120" w:after="120" w:line="360" w:lineRule="auto"/>
        <w:jc w:val="both"/>
        <w:rPr>
          <w:lang w:val="en-US"/>
        </w:rPr>
      </w:pPr>
      <w:r>
        <w:rPr>
          <w:lang w:val="en-US"/>
        </w:rPr>
        <w:t>It should be able to change path from black line to white line or vice-versa.</w:t>
      </w:r>
    </w:p>
    <w:p>
      <w:pPr>
        <w:pStyle w:val="16"/>
        <w:numPr>
          <w:ilvl w:val="0"/>
          <w:numId w:val="4"/>
        </w:numPr>
        <w:spacing w:before="120" w:after="120" w:line="360" w:lineRule="auto"/>
        <w:jc w:val="both"/>
        <w:rPr>
          <w:lang w:val="en-US"/>
        </w:rPr>
      </w:pPr>
      <w:r>
        <w:rPr>
          <w:lang w:val="en-US"/>
        </w:rPr>
        <w:t>The robot must be insensitive to environmental factors such as lighting and noise.</w:t>
      </w:r>
    </w:p>
    <w:p>
      <w:pPr>
        <w:pStyle w:val="16"/>
        <w:numPr>
          <w:ilvl w:val="0"/>
          <w:numId w:val="4"/>
        </w:numPr>
        <w:spacing w:before="120" w:after="120" w:line="360" w:lineRule="auto"/>
        <w:jc w:val="both"/>
        <w:rPr>
          <w:lang w:val="en-US"/>
        </w:rPr>
      </w:pPr>
      <w:r>
        <w:rPr>
          <w:lang w:val="en-US"/>
        </w:rPr>
        <w:t>It must allow calibration of the line's darkness threshold.</w:t>
      </w:r>
    </w:p>
    <w:p>
      <w:pPr>
        <w:pStyle w:val="16"/>
        <w:numPr>
          <w:ilvl w:val="0"/>
          <w:numId w:val="4"/>
        </w:numPr>
        <w:spacing w:before="120" w:after="120" w:line="360" w:lineRule="auto"/>
        <w:jc w:val="both"/>
        <w:rPr>
          <w:b/>
          <w:bCs/>
        </w:rPr>
        <w:sectPr>
          <w:headerReference r:id="rId22" w:type="first"/>
          <w:headerReference r:id="rId20" w:type="default"/>
          <w:footerReference r:id="rId23" w:type="default"/>
          <w:headerReference r:id="rId21" w:type="even"/>
          <w:pgSz w:w="11906" w:h="16838"/>
          <w:pgMar w:top="1440" w:right="1440" w:bottom="1440" w:left="216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pPr>
      <w:r>
        <w:rPr>
          <w:lang w:val="en-US"/>
        </w:rPr>
        <w:t>Scalability must be a primary concern in the design.</w:t>
      </w:r>
    </w:p>
    <w:p>
      <w:pPr>
        <w:pStyle w:val="16"/>
        <w:spacing w:line="360" w:lineRule="auto"/>
        <w:jc w:val="center"/>
        <w:rPr>
          <w:b/>
          <w:bCs/>
          <w:sz w:val="32"/>
          <w:szCs w:val="32"/>
        </w:rPr>
      </w:pPr>
      <w:r>
        <w:rPr>
          <w:b/>
          <w:bCs/>
          <w:sz w:val="32"/>
          <w:szCs w:val="32"/>
        </w:rPr>
        <w:t>CHAPTER 3</w:t>
      </w:r>
    </w:p>
    <w:p>
      <w:pPr>
        <w:pStyle w:val="16"/>
        <w:pBdr>
          <w:bottom w:val="single" w:color="auto" w:sz="12" w:space="1"/>
        </w:pBdr>
        <w:spacing w:line="360" w:lineRule="auto"/>
        <w:jc w:val="center"/>
        <w:rPr>
          <w:b/>
          <w:bCs/>
          <w:sz w:val="32"/>
          <w:szCs w:val="32"/>
        </w:rPr>
      </w:pPr>
      <w:r>
        <w:rPr>
          <w:b/>
          <w:bCs/>
          <w:sz w:val="32"/>
          <w:szCs w:val="32"/>
        </w:rPr>
        <w:t>METHODOLOGY &amp; SYSTEM REQUIREMENTS AND SPECIFICATIONS</w:t>
      </w:r>
    </w:p>
    <w:p>
      <w:pPr>
        <w:pStyle w:val="16"/>
        <w:spacing w:before="120" w:after="120" w:line="360" w:lineRule="auto"/>
        <w:rPr>
          <w:sz w:val="28"/>
          <w:szCs w:val="28"/>
          <w:lang w:val="en-US"/>
        </w:rPr>
      </w:pPr>
    </w:p>
    <w:p>
      <w:pPr>
        <w:pStyle w:val="16"/>
        <w:spacing w:before="120" w:after="120" w:line="360" w:lineRule="auto"/>
      </w:pPr>
      <w:r>
        <w:t>Line follower robot is a robot which follows both black and white surface /line to execute the needed motion.</w:t>
      </w:r>
    </w:p>
    <w:p>
      <w:pPr>
        <w:pStyle w:val="16"/>
        <w:spacing w:before="120" w:after="120" w:line="360" w:lineRule="auto"/>
      </w:pPr>
      <w:r>
        <w:t>To make a line follower we need components which meet our requirements. So for recognizing the surfaces we need IR sensors to detect the surface, for interpreting the sensors data and process the received information  which can coded as per our need , we need Arduino Uno R3. When the sensors data match the condition of code which is given to Arduino Uno R3,it need to be executed to get needed motion, so here we used L298 module which also connected to motors for controlling speed and direction of rotation of motor.So for fixing all these components on one board, we need a chassis to fixed all these components.</w:t>
      </w:r>
    </w:p>
    <w:p>
      <w:pPr>
        <w:pStyle w:val="16"/>
        <w:spacing w:before="120" w:after="120" w:line="360" w:lineRule="auto"/>
        <w:rPr>
          <w:b/>
          <w:bCs/>
          <w:sz w:val="28"/>
          <w:szCs w:val="28"/>
        </w:rPr>
      </w:pPr>
      <w:r>
        <w:rPr>
          <w:b/>
          <w:bCs/>
          <w:sz w:val="28"/>
          <w:szCs w:val="28"/>
        </w:rPr>
        <w:t xml:space="preserve"> Methodology of Line follower Robot Contains:</w:t>
      </w:r>
    </w:p>
    <w:p>
      <w:pPr>
        <w:pStyle w:val="16"/>
        <w:numPr>
          <w:ilvl w:val="0"/>
          <w:numId w:val="5"/>
        </w:numPr>
        <w:spacing w:before="120" w:after="120" w:line="360" w:lineRule="auto"/>
      </w:pPr>
      <w:r>
        <w:t>First we have arranged all these components which are needed for our line follower robot.</w:t>
      </w:r>
    </w:p>
    <w:p>
      <w:pPr>
        <w:pStyle w:val="16"/>
        <w:numPr>
          <w:ilvl w:val="0"/>
          <w:numId w:val="5"/>
        </w:numPr>
        <w:spacing w:before="120" w:after="120" w:line="360" w:lineRule="auto"/>
      </w:pPr>
      <w:r>
        <w:t>By considering all the components dimension, we have design the LFR chassis which has optimal size and strong enough to bear the load of each components.</w:t>
      </w:r>
    </w:p>
    <w:p>
      <w:pPr>
        <w:pStyle w:val="16"/>
        <w:numPr>
          <w:ilvl w:val="0"/>
          <w:numId w:val="5"/>
        </w:numPr>
        <w:spacing w:before="120" w:after="120" w:line="360" w:lineRule="auto"/>
      </w:pPr>
      <w:r>
        <w:t>All the components are fixed on chassis and connected to the controller with the help of  jumper wire.</w:t>
      </w:r>
    </w:p>
    <w:p>
      <w:pPr>
        <w:pStyle w:val="16"/>
        <w:numPr>
          <w:ilvl w:val="0"/>
          <w:numId w:val="5"/>
        </w:numPr>
        <w:spacing w:before="120" w:after="120" w:line="360" w:lineRule="auto"/>
      </w:pPr>
      <w:r>
        <w:t>Black &amp; white Path making.</w:t>
      </w:r>
    </w:p>
    <w:p>
      <w:pPr>
        <w:pStyle w:val="16"/>
        <w:numPr>
          <w:ilvl w:val="0"/>
          <w:numId w:val="5"/>
        </w:numPr>
        <w:spacing w:before="120" w:after="120" w:line="360" w:lineRule="auto"/>
        <w:rPr>
          <w:sz w:val="28"/>
          <w:szCs w:val="28"/>
        </w:rPr>
      </w:pPr>
      <w:r>
        <w:rPr>
          <w:lang w:val="en-IN"/>
        </w:rPr>
        <w:t>Implementation</w:t>
      </w:r>
      <w:r>
        <w:t xml:space="preserve"> of logical programming code </w:t>
      </w:r>
      <w:r>
        <w:rPr>
          <w:sz w:val="28"/>
          <w:szCs w:val="28"/>
        </w:rPr>
        <w:t>.</w:t>
      </w:r>
    </w:p>
    <w:p>
      <w:pPr>
        <w:pStyle w:val="16"/>
        <w:numPr>
          <w:ilvl w:val="0"/>
          <w:numId w:val="5"/>
        </w:numPr>
        <w:spacing w:before="120" w:after="120" w:line="360" w:lineRule="auto"/>
      </w:pPr>
      <w:r>
        <w:t>IR Sensor Calibration.</w:t>
      </w:r>
    </w:p>
    <w:p>
      <w:pPr>
        <w:pStyle w:val="16"/>
        <w:numPr>
          <w:ilvl w:val="0"/>
          <w:numId w:val="5"/>
        </w:numPr>
        <w:spacing w:before="120" w:after="120" w:line="360" w:lineRule="auto"/>
      </w:pPr>
      <w:r>
        <w:t>Test and Debug.</w:t>
      </w:r>
    </w:p>
    <w:p>
      <w:pPr>
        <w:pStyle w:val="16"/>
        <w:numPr>
          <w:ilvl w:val="0"/>
          <w:numId w:val="5"/>
        </w:numPr>
        <w:spacing w:before="120" w:after="120" w:line="360" w:lineRule="auto"/>
        <w:rPr>
          <w:b/>
          <w:bCs/>
          <w:sz w:val="28"/>
          <w:szCs w:val="28"/>
        </w:rPr>
      </w:pPr>
      <w:r>
        <w:t>Handling Motions  and Turns.</w:t>
      </w:r>
    </w:p>
    <w:p>
      <w:pPr>
        <w:pStyle w:val="16"/>
        <w:numPr>
          <w:ilvl w:val="0"/>
          <w:numId w:val="6"/>
        </w:numPr>
        <w:spacing w:before="120" w:after="120" w:line="360" w:lineRule="auto"/>
      </w:pPr>
      <w:r>
        <w:rPr>
          <w:b/>
          <w:bCs/>
        </w:rPr>
        <w:t>First we have arranged all these components which are needed for our line follower robot:</w:t>
      </w:r>
    </w:p>
    <w:p>
      <w:pPr>
        <w:pStyle w:val="16"/>
        <w:spacing w:before="120" w:after="120" w:line="360" w:lineRule="auto"/>
      </w:pPr>
      <w:r>
        <w:t xml:space="preserve">The components are: </w:t>
      </w:r>
    </w:p>
    <w:p>
      <w:pPr>
        <w:pStyle w:val="16"/>
        <w:numPr>
          <w:ilvl w:val="0"/>
          <w:numId w:val="7"/>
        </w:numPr>
        <w:spacing w:before="120" w:after="120" w:line="360" w:lineRule="auto"/>
      </w:pPr>
      <w:r>
        <w:t>Arduino</w:t>
      </w:r>
    </w:p>
    <w:p>
      <w:pPr>
        <w:pStyle w:val="16"/>
        <w:numPr>
          <w:ilvl w:val="0"/>
          <w:numId w:val="7"/>
        </w:numPr>
        <w:spacing w:before="120" w:after="120" w:line="360" w:lineRule="auto"/>
      </w:pPr>
      <w:r>
        <w:t>5 channel IR sensor Array</w:t>
      </w:r>
    </w:p>
    <w:p>
      <w:pPr>
        <w:pStyle w:val="16"/>
        <w:numPr>
          <w:ilvl w:val="0"/>
          <w:numId w:val="7"/>
        </w:numPr>
        <w:spacing w:before="120" w:after="120" w:line="360" w:lineRule="auto"/>
      </w:pPr>
      <w:r>
        <w:t>L298 Motor Driver</w:t>
      </w:r>
    </w:p>
    <w:p>
      <w:pPr>
        <w:pStyle w:val="16"/>
        <w:numPr>
          <w:ilvl w:val="0"/>
          <w:numId w:val="7"/>
        </w:numPr>
        <w:spacing w:before="120" w:after="120" w:line="360" w:lineRule="auto"/>
      </w:pPr>
      <w:r>
        <w:t xml:space="preserve">N20 6v-600rpm Motor </w:t>
      </w:r>
    </w:p>
    <w:p>
      <w:pPr>
        <w:pStyle w:val="16"/>
        <w:numPr>
          <w:ilvl w:val="0"/>
          <w:numId w:val="7"/>
        </w:numPr>
        <w:spacing w:before="120" w:after="120" w:line="360" w:lineRule="auto"/>
      </w:pPr>
      <w:r>
        <w:t xml:space="preserve"> Castor wheel &amp; Wheel having Grip.</w:t>
      </w:r>
    </w:p>
    <w:p>
      <w:pPr>
        <w:pStyle w:val="16"/>
        <w:numPr>
          <w:ilvl w:val="0"/>
          <w:numId w:val="7"/>
        </w:numPr>
        <w:spacing w:before="120" w:after="120" w:line="360" w:lineRule="auto"/>
      </w:pPr>
      <w:r>
        <w:t>Battery (12 volt)</w:t>
      </w:r>
    </w:p>
    <w:p>
      <w:pPr>
        <w:pStyle w:val="16"/>
        <w:numPr>
          <w:ilvl w:val="0"/>
          <w:numId w:val="7"/>
        </w:numPr>
        <w:spacing w:before="120" w:after="120" w:line="360" w:lineRule="auto"/>
        <w:rPr>
          <w:b/>
          <w:bCs/>
        </w:rPr>
      </w:pPr>
      <w:r>
        <w:t>Jumper Wires.</w:t>
      </w:r>
    </w:p>
    <w:p>
      <w:pPr>
        <w:rPr>
          <w:b/>
          <w:bCs/>
          <w:szCs w:val="24"/>
        </w:rPr>
      </w:pPr>
    </w:p>
    <w:p>
      <w:pPr>
        <w:numPr>
          <w:ilvl w:val="0"/>
          <w:numId w:val="8"/>
        </w:numPr>
        <w:rPr>
          <w:b/>
          <w:bCs/>
          <w:szCs w:val="24"/>
        </w:rPr>
      </w:pPr>
      <w:r>
        <w:rPr>
          <w:b/>
          <w:bCs/>
          <w:sz w:val="28"/>
          <w:szCs w:val="28"/>
        </w:rPr>
        <w:t>IR SENSOR ARRAY</w:t>
      </w:r>
      <w:r>
        <w:rPr>
          <w:b/>
          <w:bCs/>
          <w:szCs w:val="24"/>
        </w:rPr>
        <w:t>:</w:t>
      </w:r>
    </w:p>
    <w:p>
      <w:pPr>
        <w:spacing w:line="360" w:lineRule="auto"/>
        <w:jc w:val="both"/>
        <w:rPr>
          <w:szCs w:val="24"/>
          <w:lang w:val="en-US"/>
        </w:rPr>
      </w:pPr>
      <w:r>
        <w:rPr>
          <w:szCs w:val="24"/>
          <w:lang w:val="en-US"/>
        </w:rPr>
        <w:t xml:space="preserve">An IR array is combined set of </w:t>
      </w:r>
      <w:r>
        <w:rPr>
          <w:szCs w:val="24"/>
        </w:rPr>
        <w:t>six</w:t>
      </w:r>
      <w:r>
        <w:rPr>
          <w:szCs w:val="24"/>
          <w:lang w:val="en-US"/>
        </w:rPr>
        <w:t xml:space="preserve"> IR sensors</w:t>
      </w:r>
      <w:r>
        <w:rPr>
          <w:szCs w:val="24"/>
        </w:rPr>
        <w:t xml:space="preserve"> &amp;</w:t>
      </w:r>
      <w:r>
        <w:rPr>
          <w:szCs w:val="24"/>
          <w:lang w:val="en-US"/>
        </w:rPr>
        <w:t xml:space="preserve"> having six input and output pins for controlling.</w:t>
      </w:r>
      <w:r>
        <w:rPr>
          <w:szCs w:val="24"/>
        </w:rPr>
        <w:t xml:space="preserve"> </w:t>
      </w:r>
      <w:r>
        <w:rPr>
          <w:szCs w:val="24"/>
          <w:lang w:val="en-US"/>
        </w:rPr>
        <w:t xml:space="preserve">Here five sensors pins are to be used as an out pin towards Arduino to detect the path, one input pin for power supply and one output pin for ground. The IR array is mounted on the front part of chassis as the surfaces must be detected first to perform particular motion. The spacing </w:t>
      </w:r>
      <w:r>
        <w:rPr>
          <w:szCs w:val="24"/>
        </w:rPr>
        <w:t>between</w:t>
      </w:r>
      <w:r>
        <w:rPr>
          <w:szCs w:val="24"/>
          <w:lang w:val="en-US"/>
        </w:rPr>
        <w:t xml:space="preserve"> IR sensors is 9.525 mm as four sensors are aligned and one sensor is in front of array ,as this combination is useful in turning line follower. It detects both black surface as well as white surface to follow the given path.We selected this IR array as IR sensors are internally connected and it also reduced the need for separately implementation of sensors. The specifications of IR array is given below.</w:t>
      </w:r>
    </w:p>
    <w:p>
      <w:pPr>
        <w:spacing w:line="360" w:lineRule="auto"/>
        <w:jc w:val="both"/>
        <w:rPr>
          <w:szCs w:val="24"/>
        </w:rPr>
      </w:pPr>
      <w:r>
        <w:rPr>
          <w:szCs w:val="24"/>
        </w:rPr>
        <w:t>Input voltage : 3.0-5.5v</w:t>
      </w:r>
    </w:p>
    <w:p>
      <w:pPr>
        <w:spacing w:line="360" w:lineRule="auto"/>
        <w:jc w:val="both"/>
        <w:rPr>
          <w:szCs w:val="24"/>
        </w:rPr>
      </w:pPr>
      <w:r>
        <w:rPr>
          <w:szCs w:val="24"/>
        </w:rPr>
        <w:t xml:space="preserve">Optimal sensing distance: 3mm </w:t>
      </w:r>
    </w:p>
    <w:p>
      <w:pPr>
        <w:spacing w:line="360" w:lineRule="auto"/>
        <w:jc w:val="both"/>
        <w:rPr>
          <w:szCs w:val="24"/>
        </w:rPr>
      </w:pPr>
      <w:r>
        <w:rPr>
          <w:szCs w:val="24"/>
        </w:rPr>
        <w:t xml:space="preserve"> Max. recommended sensing distance: 6mm</w:t>
      </w:r>
    </w:p>
    <w:p>
      <w:pPr>
        <w:spacing w:line="360" w:lineRule="auto"/>
        <w:jc w:val="both"/>
        <w:rPr>
          <w:szCs w:val="24"/>
        </w:rPr>
      </w:pPr>
      <w:r>
        <w:rPr>
          <w:szCs w:val="24"/>
        </w:rPr>
        <w:t xml:space="preserve">Distance between two IR sensors on array is 9.525mm </w:t>
      </w:r>
    </w:p>
    <w:p>
      <w:pPr>
        <w:spacing w:line="360" w:lineRule="auto"/>
        <w:jc w:val="both"/>
        <w:rPr>
          <w:szCs w:val="24"/>
        </w:rPr>
      </w:pPr>
      <w:r>
        <w:rPr>
          <w:szCs w:val="24"/>
        </w:rPr>
        <w:t>Length: 13mm</w:t>
      </w:r>
    </w:p>
    <w:p>
      <w:pPr>
        <w:spacing w:line="360" w:lineRule="auto"/>
        <w:jc w:val="both"/>
        <w:rPr>
          <w:szCs w:val="24"/>
        </w:rPr>
      </w:pPr>
      <w:r>
        <w:rPr>
          <w:szCs w:val="24"/>
        </w:rPr>
        <w:t xml:space="preserve">Width: 5mm </w:t>
      </w:r>
    </w:p>
    <w:p>
      <w:pPr>
        <w:spacing w:line="360" w:lineRule="auto"/>
        <w:jc w:val="both"/>
        <w:rPr>
          <w:szCs w:val="24"/>
        </w:rPr>
      </w:pPr>
      <w:r>
        <w:rPr>
          <w:szCs w:val="24"/>
        </w:rPr>
        <w:t>Height: 2mm</w:t>
      </w:r>
    </w:p>
    <w:p>
      <w:pPr>
        <w:spacing w:line="360" w:lineRule="auto"/>
        <w:jc w:val="both"/>
        <w:rPr>
          <w:szCs w:val="24"/>
        </w:rPr>
      </w:pPr>
      <w:r>
        <w:rPr>
          <w:szCs w:val="24"/>
        </w:rPr>
        <w:t>Weight: 12grams</w:t>
      </w:r>
    </w:p>
    <w:p>
      <w:pPr>
        <w:pStyle w:val="16"/>
        <w:spacing w:before="120" w:after="120" w:line="360" w:lineRule="auto"/>
        <w:jc w:val="both"/>
        <w:rPr>
          <w:lang w:val="en-US"/>
        </w:rPr>
      </w:pPr>
      <w:r>
        <w:rPr>
          <w:lang w:val="en-US"/>
        </w:rPr>
        <w:t>The IR sensor consists of a transmitter and a receiver which works on principle of transmitting IR rays towards the surface which is then reflected back and detected by receiver making difference in output signal of array which is then send towards Arduino. If the surface is black, then the output difference created will be less. The main function of IR array is to detect the surface and send signal to Arduino Uno to command as per given input condition.</w:t>
      </w:r>
    </w:p>
    <w:p>
      <w:pPr>
        <w:pStyle w:val="16"/>
        <w:spacing w:before="120" w:after="120" w:line="360" w:lineRule="auto"/>
        <w:ind w:left="363"/>
        <w:jc w:val="both"/>
      </w:pPr>
    </w:p>
    <w:p>
      <w:pPr>
        <w:pStyle w:val="16"/>
        <w:spacing w:before="120" w:after="120" w:line="360" w:lineRule="auto"/>
        <w:ind w:left="363"/>
      </w:pPr>
      <w:r>
        <w:drawing>
          <wp:inline distT="0" distB="0" distL="0" distR="0">
            <wp:extent cx="3834765" cy="1530350"/>
            <wp:effectExtent l="0" t="0" r="0" b="0"/>
            <wp:docPr id="1862701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01123"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34765" cy="1530350"/>
                    </a:xfrm>
                    <a:prstGeom prst="rect">
                      <a:avLst/>
                    </a:prstGeom>
                    <a:noFill/>
                  </pic:spPr>
                </pic:pic>
              </a:graphicData>
            </a:graphic>
          </wp:inline>
        </w:drawing>
      </w:r>
    </w:p>
    <w:p>
      <w:pPr>
        <w:pStyle w:val="16"/>
        <w:spacing w:before="120" w:after="120" w:line="360" w:lineRule="auto"/>
        <w:ind w:left="363"/>
        <w:rPr>
          <w:b/>
          <w:bCs/>
        </w:rPr>
      </w:pPr>
      <w:r>
        <w:rPr>
          <w:b/>
          <w:bCs/>
        </w:rPr>
        <w:t xml:space="preserve">                                  Fig.3.1</w:t>
      </w:r>
    </w:p>
    <w:p>
      <w:pPr>
        <w:pStyle w:val="16"/>
        <w:numPr>
          <w:ilvl w:val="0"/>
          <w:numId w:val="8"/>
        </w:numPr>
        <w:spacing w:before="120" w:after="120" w:line="360" w:lineRule="auto"/>
        <w:rPr>
          <w:b/>
          <w:bCs/>
          <w:sz w:val="28"/>
          <w:szCs w:val="28"/>
        </w:rPr>
      </w:pPr>
      <w:r>
        <w:rPr>
          <w:b/>
          <w:bCs/>
          <w:sz w:val="28"/>
          <w:szCs w:val="28"/>
        </w:rPr>
        <w:t>ARDUINO:</w:t>
      </w:r>
    </w:p>
    <w:p>
      <w:pPr>
        <w:spacing w:before="48" w:after="0" w:afterAutospacing="1" w:line="360" w:lineRule="auto"/>
        <w:jc w:val="both"/>
        <w:rPr>
          <w:rFonts w:eastAsia="Segoe UI" w:cs="Times New Roman"/>
          <w:color w:val="333333"/>
          <w:szCs w:val="24"/>
        </w:rPr>
      </w:pPr>
      <w:r>
        <w:rPr>
          <w:rFonts w:eastAsia="Verdana" w:cs="Times New Roman"/>
          <w:color w:val="000000"/>
          <w:spacing w:val="2"/>
          <w:szCs w:val="24"/>
          <w:shd w:val="clear" w:color="auto" w:fill="FFFFFF"/>
          <w:lang w:val="en-US"/>
        </w:rPr>
        <w:t xml:space="preserve">In this project we are using Arduino Uno R3. </w:t>
      </w:r>
      <w:r>
        <w:rPr>
          <w:rFonts w:eastAsia="Verdana" w:cs="Times New Roman"/>
          <w:color w:val="000000"/>
          <w:spacing w:val="2"/>
          <w:szCs w:val="24"/>
          <w:shd w:val="clear" w:color="auto" w:fill="FFFFFF"/>
        </w:rPr>
        <w:t>Arduino UNO is a micro controller board based on the</w:t>
      </w:r>
      <w:r>
        <w:rPr>
          <w:rFonts w:eastAsia="Verdana" w:cs="Times New Roman"/>
          <w:b w:val="0"/>
          <w:bCs w:val="0"/>
          <w:color w:val="000000"/>
          <w:spacing w:val="2"/>
          <w:szCs w:val="24"/>
          <w:shd w:val="clear" w:color="auto" w:fill="FFFFFF"/>
        </w:rPr>
        <w:t> </w:t>
      </w:r>
      <w:r>
        <w:rPr>
          <w:rStyle w:val="11"/>
          <w:rFonts w:eastAsia="sans-serif" w:cs="Times New Roman"/>
          <w:b w:val="0"/>
          <w:bCs w:val="0"/>
          <w:color w:val="000000"/>
          <w:spacing w:val="2"/>
          <w:szCs w:val="24"/>
          <w:shd w:val="clear" w:color="auto" w:fill="FFFFFF"/>
        </w:rPr>
        <w:t>ATmega328P</w:t>
      </w:r>
      <w:r>
        <w:rPr>
          <w:rFonts w:eastAsia="Verdana" w:cs="Times New Roman"/>
          <w:color w:val="000000"/>
          <w:spacing w:val="2"/>
          <w:szCs w:val="24"/>
          <w:shd w:val="clear" w:color="auto" w:fill="FFFFFF"/>
        </w:rPr>
        <w:t>. It has 14 digital input/output pins (of which 6 can be used as PWM outputs), 6 analog inputs, a 16 MHz ceramic resonator, a USB connection, a power jack, an ICSP header and a reset button.</w:t>
      </w:r>
      <w:r>
        <w:rPr>
          <w:szCs w:val="24"/>
        </w:rPr>
        <w:t>It is</w:t>
      </w:r>
      <w:r>
        <w:rPr>
          <w:szCs w:val="24"/>
          <w:lang w:val="en-US"/>
        </w:rPr>
        <w:t xml:space="preserve"> a</w:t>
      </w:r>
      <w:r>
        <w:rPr>
          <w:szCs w:val="24"/>
        </w:rPr>
        <w:t xml:space="preserve"> programm</w:t>
      </w:r>
      <w:r>
        <w:rPr>
          <w:szCs w:val="24"/>
          <w:lang w:val="en-US"/>
        </w:rPr>
        <w:t>able board</w:t>
      </w:r>
      <w:r>
        <w:rPr>
          <w:szCs w:val="24"/>
        </w:rPr>
        <w:t xml:space="preserve"> </w:t>
      </w:r>
      <w:r>
        <w:rPr>
          <w:szCs w:val="24"/>
          <w:lang w:val="en-US"/>
        </w:rPr>
        <w:t>which is programmed in</w:t>
      </w:r>
      <w:r>
        <w:rPr>
          <w:szCs w:val="24"/>
        </w:rPr>
        <w:t xml:space="preserve"> IDE, which stands for Integrated</w:t>
      </w:r>
      <w:r>
        <w:rPr>
          <w:szCs w:val="24"/>
          <w:lang w:val="en-US"/>
        </w:rPr>
        <w:t xml:space="preserve"> </w:t>
      </w:r>
      <w:r>
        <w:rPr>
          <w:szCs w:val="24"/>
        </w:rPr>
        <w:t>Development Environment. It can run on both online and offline platforms. The </w:t>
      </w:r>
      <w:r>
        <w:fldChar w:fldCharType="begin"/>
      </w:r>
      <w:r>
        <w:instrText xml:space="preserve"> HYPERLINK "https://www.javatpoint.com/arduino-ide" </w:instrText>
      </w:r>
      <w:r>
        <w:fldChar w:fldCharType="separate"/>
      </w:r>
      <w:r>
        <w:rPr>
          <w:rStyle w:val="9"/>
          <w:color w:val="auto"/>
          <w:szCs w:val="24"/>
          <w:u w:val="none"/>
        </w:rPr>
        <w:t>IDE</w:t>
      </w:r>
      <w:r>
        <w:rPr>
          <w:rStyle w:val="9"/>
          <w:color w:val="auto"/>
          <w:szCs w:val="24"/>
          <w:u w:val="none"/>
        </w:rPr>
        <w:fldChar w:fldCharType="end"/>
      </w:r>
      <w:r>
        <w:rPr>
          <w:szCs w:val="24"/>
        </w:rPr>
        <w:t> is common to all available boards of Arduino.</w:t>
      </w:r>
      <w:r>
        <w:rPr>
          <w:szCs w:val="24"/>
          <w:lang w:val="en-US"/>
        </w:rPr>
        <w:t xml:space="preserve"> We are using Arduino Uno R3 based on our requirements. As Arduino Uno R3 have 14 digital  I/O pins and 6 analog I/O pins which is sufficient for coordinating with given </w:t>
      </w:r>
      <w:r>
        <w:rPr>
          <w:szCs w:val="24"/>
        </w:rPr>
        <w:t>components</w:t>
      </w:r>
      <w:r>
        <w:rPr>
          <w:szCs w:val="24"/>
          <w:lang w:val="en-US"/>
        </w:rPr>
        <w:t>.</w:t>
      </w:r>
      <w:r>
        <w:rPr>
          <w:rFonts w:eastAsia="Segoe UI" w:cs="Times New Roman"/>
          <w:color w:val="333333"/>
          <w:szCs w:val="24"/>
          <w:lang w:val="en-US"/>
        </w:rPr>
        <w:t xml:space="preserve"> Arduino is a programmable board which is programmed through IDE stands for Integrated Development Environment. We used IDE software in our laptop to write c code for our given problem statement  to be run in Arduino Uno R3.</w:t>
      </w:r>
      <w:r>
        <w:rPr>
          <w:rFonts w:eastAsia="Segoe UI" w:cs="Times New Roman"/>
          <w:color w:val="333333"/>
          <w:szCs w:val="24"/>
        </w:rPr>
        <w:t>The code is uploaded in Arduino Uno through USB port from IDE software.</w:t>
      </w:r>
    </w:p>
    <w:p>
      <w:pPr>
        <w:shd w:val="clear" w:color="auto" w:fill="FFFFFF"/>
        <w:spacing w:after="0" w:line="360" w:lineRule="auto"/>
        <w:jc w:val="both"/>
        <w:rPr>
          <w:rFonts w:eastAsia="Segoe UI" w:cs="Times New Roman"/>
          <w:color w:val="333333"/>
          <w:szCs w:val="24"/>
        </w:rPr>
      </w:pPr>
      <w:r>
        <w:rPr>
          <w:rFonts w:eastAsia="Segoe UI" w:cs="Times New Roman"/>
          <w:color w:val="333333"/>
          <w:szCs w:val="24"/>
        </w:rPr>
        <w:t>The main function of Arduino Uno in this project is to take input signal from IR array which is connected to the analog pins of Arduino Uno from A0-A4.The data from ir array are generally in the form of voltage difference as 0 or 1. 1 for white surface and 0 for black surface.The micro controller processed the input data from array to send command to Motor Driver Module which is connected to digital pin of Arduino Uno from 2-4 and 9-10 for controlling the speed of motor. As the input data match the given coded condition, the signal is then send to motor driver module for execution of given motion to motor. For maintain proper function of all the components, all ground connection of components are made common.</w:t>
      </w:r>
    </w:p>
    <w:p>
      <w:pPr>
        <w:shd w:val="clear" w:color="auto" w:fill="FFFFFF"/>
        <w:spacing w:after="0" w:line="360" w:lineRule="auto"/>
        <w:jc w:val="both"/>
        <w:rPr>
          <w:rFonts w:eastAsia="Segoe UI" w:cs="Times New Roman"/>
          <w:color w:val="333333"/>
          <w:szCs w:val="24"/>
          <w:lang w:val="en-US"/>
        </w:rPr>
      </w:pPr>
    </w:p>
    <w:p>
      <w:pPr>
        <w:spacing w:line="360" w:lineRule="auto"/>
        <w:rPr>
          <w:rFonts w:cs="Times New Roman"/>
          <w:szCs w:val="24"/>
        </w:rPr>
      </w:pPr>
    </w:p>
    <w:p>
      <w:pPr>
        <w:pStyle w:val="16"/>
        <w:spacing w:before="120" w:after="120" w:line="360" w:lineRule="auto"/>
      </w:pPr>
    </w:p>
    <w:p>
      <w:pPr>
        <w:pStyle w:val="16"/>
        <w:spacing w:before="120" w:after="120" w:line="360" w:lineRule="auto"/>
      </w:pPr>
      <w:r>
        <w:drawing>
          <wp:inline distT="0" distB="0" distL="0" distR="0">
            <wp:extent cx="4712335" cy="2212975"/>
            <wp:effectExtent l="0" t="0" r="0" b="0"/>
            <wp:docPr id="2079798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98688"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712335" cy="2212975"/>
                    </a:xfrm>
                    <a:prstGeom prst="rect">
                      <a:avLst/>
                    </a:prstGeom>
                    <a:noFill/>
                  </pic:spPr>
                </pic:pic>
              </a:graphicData>
            </a:graphic>
          </wp:inline>
        </w:drawing>
      </w:r>
    </w:p>
    <w:p>
      <w:pPr>
        <w:pStyle w:val="16"/>
        <w:spacing w:before="120" w:after="120" w:line="360" w:lineRule="auto"/>
        <w:rPr>
          <w:b/>
          <w:bCs/>
        </w:rPr>
      </w:pPr>
      <w:r>
        <w:rPr>
          <w:b/>
          <w:bCs/>
        </w:rPr>
        <w:t xml:space="preserve">                                             Fig.3.2</w:t>
      </w:r>
    </w:p>
    <w:p>
      <w:pPr>
        <w:pStyle w:val="16"/>
        <w:spacing w:before="120" w:after="120" w:line="360" w:lineRule="auto"/>
        <w:rPr>
          <w:sz w:val="28"/>
          <w:szCs w:val="28"/>
        </w:rPr>
      </w:pPr>
    </w:p>
    <w:p>
      <w:pPr>
        <w:pStyle w:val="16"/>
        <w:numPr>
          <w:ilvl w:val="0"/>
          <w:numId w:val="8"/>
        </w:numPr>
        <w:spacing w:before="120" w:after="120" w:line="360" w:lineRule="auto"/>
        <w:rPr>
          <w:b/>
          <w:bCs/>
          <w:sz w:val="28"/>
          <w:szCs w:val="28"/>
        </w:rPr>
      </w:pPr>
      <w:r>
        <w:rPr>
          <w:b/>
          <w:bCs/>
          <w:sz w:val="28"/>
          <w:szCs w:val="28"/>
        </w:rPr>
        <w:t>Motor Driver Module L298:</w:t>
      </w:r>
    </w:p>
    <w:p>
      <w:pPr>
        <w:pStyle w:val="16"/>
        <w:spacing w:before="120" w:after="120" w:line="360" w:lineRule="auto"/>
        <w:jc w:val="both"/>
        <w:rPr>
          <w:rFonts w:eastAsia="SimSun"/>
          <w:color w:val="444444"/>
          <w:shd w:val="clear" w:color="auto" w:fill="FFFFFF"/>
        </w:rPr>
      </w:pPr>
      <w:r>
        <w:rPr>
          <w:rFonts w:eastAsia="SimSun"/>
          <w:color w:val="444444"/>
          <w:shd w:val="clear" w:color="auto" w:fill="FFFFFF"/>
        </w:rPr>
        <w:t xml:space="preserve">L298N module is a high voltage, high current dual full-bridge motor driver module for controlling DC motor and stepper motor. We have selected L298 module as it can control both the speed and rotation direction of two DC motors. The logical voltage is 5v. This module consists of an L298 dual-channel H-Bridge motor driver IC and uses two techniques for the control  of speed and rotation direction of the DC motors. The digital pins of Arduino Uno is connected to IN1, IN2, IN3, IN4 of L298 module which work on H-Bridge for controlling rotation direction and PWM pins of Arduino is connected to ENB1 and ENB2 pin of L298 module for controlling speed of tires. </w:t>
      </w:r>
      <w:r>
        <w:rPr>
          <w:rFonts w:eastAsia="serif"/>
          <w:color w:val="444444"/>
          <w:shd w:val="clear" w:color="auto" w:fill="FFFFFF"/>
        </w:rPr>
        <w:t>L298n motor driver module uses the H-Bridge technique to control the direction of rotation of a DC motor. In this technique, H-Bridge controlled DC motor rotating direction by changing the polarity of its input voltage. An H-Bridge circuit contains four switching elements, like transistors (BJT or MOSFET), with the motor at the centre forming an H-like configuration. Input</w:t>
      </w:r>
      <w:r>
        <w:rPr>
          <w:rStyle w:val="11"/>
          <w:rFonts w:eastAsia="serif"/>
          <w:color w:val="444444"/>
          <w:shd w:val="clear" w:color="auto" w:fill="FFFFFF"/>
        </w:rPr>
        <w:t> IN1, IN2, IN3, and IN4</w:t>
      </w:r>
      <w:r>
        <w:rPr>
          <w:rFonts w:eastAsia="serif"/>
          <w:color w:val="444444"/>
          <w:shd w:val="clear" w:color="auto" w:fill="FFFFFF"/>
        </w:rPr>
        <w:t> pins control the </w:t>
      </w:r>
      <w:r>
        <w:rPr>
          <w:rStyle w:val="11"/>
          <w:rFonts w:eastAsia="serif"/>
          <w:b w:val="0"/>
          <w:bCs w:val="0"/>
          <w:color w:val="444444"/>
          <w:shd w:val="clear" w:color="auto" w:fill="FFFFFF"/>
        </w:rPr>
        <w:t>switches</w:t>
      </w:r>
      <w:r>
        <w:rPr>
          <w:rFonts w:eastAsia="serif"/>
          <w:b/>
          <w:bCs/>
          <w:color w:val="444444"/>
          <w:shd w:val="clear" w:color="auto" w:fill="FFFFFF"/>
        </w:rPr>
        <w:t> </w:t>
      </w:r>
      <w:r>
        <w:rPr>
          <w:rFonts w:eastAsia="serif"/>
          <w:color w:val="444444"/>
          <w:shd w:val="clear" w:color="auto" w:fill="FFFFFF"/>
        </w:rPr>
        <w:t>of the H-Bridge circuit inside L298N IC.</w:t>
      </w:r>
      <w:r>
        <w:rPr>
          <w:rFonts w:eastAsia="SimSun"/>
          <w:color w:val="444444"/>
          <w:shd w:val="clear" w:color="auto" w:fill="FFFFFF"/>
        </w:rPr>
        <w:t xml:space="preserve"> These modules can control two DC motor at the same time.</w:t>
      </w:r>
    </w:p>
    <w:p>
      <w:pPr>
        <w:pStyle w:val="16"/>
        <w:spacing w:before="120" w:after="120" w:line="360" w:lineRule="auto"/>
        <w:jc w:val="both"/>
        <w:rPr>
          <w:rFonts w:eastAsia="SimSun"/>
          <w:color w:val="444444"/>
          <w:shd w:val="clear" w:color="auto" w:fill="FFFFFF"/>
        </w:rPr>
      </w:pPr>
      <w:r>
        <w:drawing>
          <wp:anchor distT="0" distB="0" distL="114300" distR="114300" simplePos="0" relativeHeight="251659264" behindDoc="0" locked="0" layoutInCell="1" allowOverlap="1">
            <wp:simplePos x="0" y="0"/>
            <wp:positionH relativeFrom="column">
              <wp:posOffset>1007110</wp:posOffset>
            </wp:positionH>
            <wp:positionV relativeFrom="paragraph">
              <wp:posOffset>1129665</wp:posOffset>
            </wp:positionV>
            <wp:extent cx="2443480" cy="2472055"/>
            <wp:effectExtent l="0" t="0" r="0" b="0"/>
            <wp:wrapTopAndBottom/>
            <wp:docPr id="2" name="Picture 4"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 picture containing electronics, circuit&#10;&#10;Description automatically generated"/>
                    <pic:cNvPicPr>
                      <a:picLocks noChangeAspect="1"/>
                    </pic:cNvPicPr>
                  </pic:nvPicPr>
                  <pic:blipFill>
                    <a:blip r:embed="rId34">
                      <a:extLst>
                        <a:ext uri="{28A0092B-C50C-407E-A947-70E740481C1C}">
                          <a14:useLocalDpi xmlns:a14="http://schemas.microsoft.com/office/drawing/2010/main" val="0"/>
                        </a:ext>
                      </a:extLst>
                    </a:blip>
                    <a:srcRect l="14005" t="13612" r="14146" b="14305"/>
                    <a:stretch>
                      <a:fillRect/>
                    </a:stretch>
                  </pic:blipFill>
                  <pic:spPr>
                    <a:xfrm>
                      <a:off x="0" y="0"/>
                      <a:ext cx="2443480" cy="2472055"/>
                    </a:xfrm>
                    <a:prstGeom prst="rect">
                      <a:avLst/>
                    </a:prstGeom>
                  </pic:spPr>
                </pic:pic>
              </a:graphicData>
            </a:graphic>
          </wp:anchor>
        </w:drawing>
      </w:r>
      <w:r>
        <w:rPr>
          <w:rFonts w:eastAsia="SimSun"/>
          <w:color w:val="444444"/>
          <w:shd w:val="clear" w:color="auto" w:fill="FFFFFF"/>
        </w:rPr>
        <w:t>The 12 V power supply is provided to its Vin for operating it. The output power supply of module is also given towards the Arduino Uno for functioning. The out pin OUT1, OUT2, OUT3 and OUT4 of L298 module is connected to two motors for controlling its speed and direction of motor.</w:t>
      </w:r>
    </w:p>
    <w:p>
      <w:pPr>
        <w:pStyle w:val="16"/>
        <w:spacing w:before="120" w:after="120" w:line="360" w:lineRule="auto"/>
        <w:jc w:val="both"/>
        <w:rPr>
          <w:rFonts w:eastAsia="SimSun"/>
          <w:color w:val="444444"/>
          <w:shd w:val="clear" w:color="auto" w:fill="FFFFFF"/>
        </w:rPr>
      </w:pPr>
    </w:p>
    <w:p>
      <w:pPr>
        <w:pStyle w:val="16"/>
        <w:spacing w:before="120" w:after="120" w:line="360" w:lineRule="auto"/>
        <w:jc w:val="both"/>
        <w:rPr>
          <w:rFonts w:eastAsia="SimSun"/>
          <w:b/>
          <w:bCs/>
          <w:color w:val="444444"/>
          <w:shd w:val="clear" w:color="auto" w:fill="FFFFFF"/>
        </w:rPr>
      </w:pPr>
      <w:r>
        <w:rPr>
          <w:rFonts w:eastAsia="SimSun"/>
          <w:b/>
          <w:bCs/>
          <w:color w:val="444444"/>
          <w:shd w:val="clear" w:color="auto" w:fill="FFFFFF"/>
        </w:rPr>
        <w:t xml:space="preserve">                                                    </w:t>
      </w:r>
      <w:bookmarkStart w:id="2" w:name="_Hlk141372957"/>
      <w:r>
        <w:rPr>
          <w:rFonts w:eastAsia="SimSun"/>
          <w:b/>
          <w:bCs/>
          <w:color w:val="444444"/>
          <w:shd w:val="clear" w:color="auto" w:fill="FFFFFF"/>
        </w:rPr>
        <w:t>Fig.3.3</w:t>
      </w:r>
    </w:p>
    <w:bookmarkEnd w:id="2"/>
    <w:p>
      <w:pPr>
        <w:pStyle w:val="16"/>
        <w:numPr>
          <w:ilvl w:val="0"/>
          <w:numId w:val="8"/>
        </w:numPr>
        <w:spacing w:before="120" w:after="120" w:line="360" w:lineRule="auto"/>
        <w:jc w:val="both"/>
        <w:rPr>
          <w:rFonts w:eastAsia="SimSun"/>
          <w:b/>
          <w:bCs/>
          <w:color w:val="444444"/>
          <w:sz w:val="28"/>
          <w:szCs w:val="28"/>
          <w:shd w:val="clear" w:color="auto" w:fill="FFFFFF"/>
        </w:rPr>
      </w:pPr>
      <w:r>
        <w:rPr>
          <w:b/>
          <w:bCs/>
          <w:sz w:val="28"/>
          <w:szCs w:val="28"/>
        </w:rPr>
        <w:t>MOTOR:</w:t>
      </w:r>
    </w:p>
    <w:p>
      <w:pPr>
        <w:pStyle w:val="16"/>
        <w:spacing w:before="120" w:after="120" w:line="360" w:lineRule="auto"/>
        <w:jc w:val="both"/>
        <w:rPr>
          <w:rFonts w:eastAsia="Roboto"/>
          <w:color w:val="333333"/>
          <w:shd w:val="clear" w:color="auto" w:fill="F8F8F8"/>
        </w:rPr>
      </w:pPr>
      <w:r>
        <w:t>In this project we are using n20-6v-600rpm micro gear motor. As per our requirements motor should have high torque for quick start of line follower robot. We are using two motors which will be mounted on back corner ends of chassis.</w:t>
      </w:r>
      <w:r>
        <w:rPr>
          <w:rFonts w:eastAsia="Roboto"/>
          <w:color w:val="333333"/>
          <w:shd w:val="clear" w:color="auto" w:fill="F8F8F8"/>
        </w:rPr>
        <w:t xml:space="preserve"> The N20 Micro Gear 6V 600 RPM DC Motor (High Torque) is lightweight, high torque, and low RPM motor. It is equipped with gearbox assembly to increase the torque of the motor. It has a cross-section of 10 × 12 mm, and the D-shaped gearbox output shaft is 9 mm long and 3 mm in diameter. It has a very small size so as fit in complex spaces of small-scale application. One can connect this Micro Gear Motor to wheels to drive them from one place to other while carrying high loads. The output pin 1,2,3,4 of L298 module are connected to this motors to execute given motions. </w:t>
      </w:r>
    </w:p>
    <w:p>
      <w:pPr>
        <w:pStyle w:val="16"/>
        <w:spacing w:before="120" w:after="120" w:line="360" w:lineRule="auto"/>
        <w:jc w:val="both"/>
        <w:rPr>
          <w:rFonts w:eastAsia="SimSun"/>
          <w:b/>
          <w:bCs/>
          <w:color w:val="444444"/>
          <w:shd w:val="clear" w:color="auto" w:fill="FFFFFF"/>
        </w:rPr>
      </w:pPr>
      <w:r>
        <w:drawing>
          <wp:anchor distT="0" distB="0" distL="114300" distR="114300" simplePos="0" relativeHeight="251660288" behindDoc="0" locked="0" layoutInCell="1" allowOverlap="1">
            <wp:simplePos x="0" y="0"/>
            <wp:positionH relativeFrom="column">
              <wp:posOffset>951865</wp:posOffset>
            </wp:positionH>
            <wp:positionV relativeFrom="paragraph">
              <wp:posOffset>336550</wp:posOffset>
            </wp:positionV>
            <wp:extent cx="3479800" cy="2569845"/>
            <wp:effectExtent l="0" t="0" r="0" b="0"/>
            <wp:wrapTopAndBottom/>
            <wp:docPr id="1"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Diagram, engineering drawing&#10;&#10;Description automatically generated"/>
                    <pic:cNvPicPr>
                      <a:picLocks noChangeAspect="1"/>
                    </pic:cNvPicPr>
                  </pic:nvPicPr>
                  <pic:blipFill>
                    <a:blip r:embed="rId35">
                      <a:extLst>
                        <a:ext uri="{28A0092B-C50C-407E-A947-70E740481C1C}">
                          <a14:useLocalDpi xmlns:a14="http://schemas.microsoft.com/office/drawing/2010/main" val="0"/>
                        </a:ext>
                      </a:extLst>
                    </a:blip>
                    <a:srcRect l="4701" t="10772" r="3353" b="8821"/>
                    <a:stretch>
                      <a:fillRect/>
                    </a:stretch>
                  </pic:blipFill>
                  <pic:spPr>
                    <a:xfrm>
                      <a:off x="0" y="0"/>
                      <a:ext cx="3479800" cy="2569845"/>
                    </a:xfrm>
                    <a:prstGeom prst="rect">
                      <a:avLst/>
                    </a:prstGeom>
                  </pic:spPr>
                </pic:pic>
              </a:graphicData>
            </a:graphic>
          </wp:anchor>
        </w:drawing>
      </w:r>
      <w:r>
        <w:rPr>
          <w:rFonts w:eastAsia="SimSun"/>
          <w:b/>
          <w:bCs/>
          <w:color w:val="444444"/>
          <w:shd w:val="clear" w:color="auto" w:fill="FFFFFF"/>
        </w:rPr>
        <w:t xml:space="preserve">                                                  </w:t>
      </w:r>
    </w:p>
    <w:p>
      <w:pPr>
        <w:pStyle w:val="16"/>
        <w:spacing w:before="120" w:after="120" w:line="360" w:lineRule="auto"/>
        <w:jc w:val="both"/>
        <w:rPr>
          <w:rFonts w:eastAsia="Roboto"/>
          <w:b/>
          <w:bCs/>
          <w:color w:val="333333"/>
          <w:shd w:val="clear" w:color="auto" w:fill="F8F8F8"/>
        </w:rPr>
      </w:pPr>
      <w:r>
        <w:rPr>
          <w:rFonts w:eastAsia="SimSun"/>
          <w:b/>
          <w:bCs/>
          <w:color w:val="444444"/>
          <w:shd w:val="clear" w:color="auto" w:fill="FFFFFF"/>
        </w:rPr>
        <w:t xml:space="preserve">                                                   Fig.3.4</w:t>
      </w:r>
    </w:p>
    <w:p>
      <w:pPr>
        <w:pStyle w:val="16"/>
        <w:numPr>
          <w:ilvl w:val="0"/>
          <w:numId w:val="8"/>
        </w:numPr>
        <w:spacing w:before="120" w:after="120" w:line="360" w:lineRule="auto"/>
        <w:rPr>
          <w:b/>
          <w:bCs/>
          <w:sz w:val="28"/>
          <w:szCs w:val="28"/>
        </w:rPr>
      </w:pPr>
      <w:r>
        <w:rPr>
          <w:b/>
          <w:bCs/>
          <w:sz w:val="28"/>
          <w:szCs w:val="28"/>
        </w:rPr>
        <w:t>WHEEL:</w:t>
      </w:r>
    </w:p>
    <w:p>
      <w:pPr>
        <w:pStyle w:val="16"/>
        <w:spacing w:before="120" w:after="120" w:line="360" w:lineRule="auto"/>
        <w:ind w:left="363"/>
        <w:jc w:val="both"/>
      </w:pPr>
      <w:r>
        <w:t xml:space="preserve">In this project we are using two types of wheels - ball caster wheel and plastic wheel. The wheel as shown in Fig 3.9 is a plastic material wheel having rubber grip surrounded to it. The outer diameter is 43mm and thickness is 20mm and can bear weight upto 5 kg. The number of wheels used is 2 which is mounted on motor which is mounted on corner side of </w:t>
      </w:r>
      <w:r>
        <w:rPr>
          <w:lang w:val="en-IN"/>
        </w:rPr>
        <w:t>chassis</w:t>
      </w:r>
      <w:r>
        <w:t>.Due to weight bearing capacity and grip of rubber material , we are using it.</w:t>
      </w:r>
    </w:p>
    <w:p>
      <w:pPr>
        <w:pStyle w:val="16"/>
        <w:spacing w:before="120" w:after="120" w:line="360" w:lineRule="auto"/>
        <w:ind w:left="363"/>
      </w:pPr>
      <w:r>
        <w:t xml:space="preserve">The ball caster wheel is also used in this line follower which is mounted on front part of </w:t>
      </w:r>
      <w:r>
        <w:rPr>
          <w:lang w:val="en-IN"/>
        </w:rPr>
        <w:t>chassis</w:t>
      </w:r>
      <w:r>
        <w:t xml:space="preserve"> to support front weight alongside plastic grip wheel/</w:t>
      </w:r>
      <w:r>
        <w:rPr>
          <w:lang w:val="en-IN"/>
        </w:rPr>
        <w:t>tire</w:t>
      </w:r>
      <w:r>
        <w:t>. The caster wheel material is steel which is driven by back wheels of robot. It can bear weight upto 5kg/wheel having 3 mounting holes with wheel height 18mm and base material of 27.5mm.</w:t>
      </w:r>
    </w:p>
    <w:p>
      <w:pPr>
        <w:pStyle w:val="16"/>
        <w:spacing w:before="120" w:after="120" w:line="360" w:lineRule="auto"/>
        <w:rPr>
          <w:b/>
          <w:bCs/>
        </w:rPr>
      </w:pPr>
    </w:p>
    <w:p>
      <w:pPr>
        <w:pStyle w:val="16"/>
        <w:spacing w:before="120" w:after="120" w:line="360" w:lineRule="auto"/>
      </w:pPr>
      <w:r>
        <w:drawing>
          <wp:anchor distT="0" distB="0" distL="114300" distR="114300" simplePos="0" relativeHeight="251661312" behindDoc="0" locked="0" layoutInCell="1" allowOverlap="1">
            <wp:simplePos x="0" y="0"/>
            <wp:positionH relativeFrom="column">
              <wp:posOffset>2492375</wp:posOffset>
            </wp:positionH>
            <wp:positionV relativeFrom="paragraph">
              <wp:posOffset>121920</wp:posOffset>
            </wp:positionV>
            <wp:extent cx="3133090" cy="2665730"/>
            <wp:effectExtent l="0" t="0" r="3810" b="1270"/>
            <wp:wrapTopAndBottom/>
            <wp:docPr id="11" name="Picture 10" descr="A picture containing gear, metalware,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gear, metalware, wheel&#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rcRect l="23541" t="21081" r="24767" b="33848"/>
                    <a:stretch>
                      <a:fillRect/>
                    </a:stretch>
                  </pic:blipFill>
                  <pic:spPr>
                    <a:xfrm>
                      <a:off x="0" y="0"/>
                      <a:ext cx="3133090" cy="2665730"/>
                    </a:xfrm>
                    <a:prstGeom prst="rect">
                      <a:avLst/>
                    </a:prstGeom>
                  </pic:spPr>
                </pic:pic>
              </a:graphicData>
            </a:graphic>
          </wp:anchor>
        </w:drawing>
      </w:r>
      <w:r>
        <w:drawing>
          <wp:anchor distT="0" distB="0" distL="114300" distR="114300" simplePos="0" relativeHeight="251670528" behindDoc="0" locked="0" layoutInCell="1" allowOverlap="1">
            <wp:simplePos x="0" y="0"/>
            <wp:positionH relativeFrom="column">
              <wp:posOffset>-606425</wp:posOffset>
            </wp:positionH>
            <wp:positionV relativeFrom="paragraph">
              <wp:posOffset>142240</wp:posOffset>
            </wp:positionV>
            <wp:extent cx="2675255" cy="2675255"/>
            <wp:effectExtent l="0" t="0" r="0" b="0"/>
            <wp:wrapTopAndBottom/>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675255" cy="2675255"/>
                    </a:xfrm>
                    <a:prstGeom prst="rect">
                      <a:avLst/>
                    </a:prstGeom>
                  </pic:spPr>
                </pic:pic>
              </a:graphicData>
            </a:graphic>
          </wp:anchor>
        </w:drawing>
      </w:r>
      <w:r>
        <w:t xml:space="preserve">             </w:t>
      </w:r>
    </w:p>
    <w:p>
      <w:pPr>
        <w:pStyle w:val="16"/>
        <w:spacing w:before="120" w:after="120" w:line="360" w:lineRule="auto"/>
        <w:ind w:firstLine="600" w:firstLineChars="250"/>
        <w:rPr>
          <w:b/>
          <w:bCs/>
        </w:rPr>
      </w:pPr>
      <w:r>
        <w:rPr>
          <w:b/>
          <w:bCs/>
        </w:rPr>
        <w:t>Fig.3.5                                                            Fig3.6</w:t>
      </w:r>
    </w:p>
    <w:p>
      <w:pPr>
        <w:pStyle w:val="16"/>
        <w:spacing w:before="120" w:after="120" w:line="360" w:lineRule="auto"/>
      </w:pPr>
    </w:p>
    <w:p>
      <w:pPr>
        <w:pStyle w:val="16"/>
        <w:numPr>
          <w:ilvl w:val="0"/>
          <w:numId w:val="8"/>
        </w:numPr>
        <w:spacing w:before="120" w:after="120" w:line="360" w:lineRule="auto"/>
        <w:rPr>
          <w:b/>
          <w:bCs/>
        </w:rPr>
      </w:pPr>
      <w:r>
        <w:rPr>
          <w:b/>
          <w:bCs/>
          <w:sz w:val="28"/>
          <w:szCs w:val="28"/>
        </w:rPr>
        <w:t>BATTERY:</w:t>
      </w:r>
      <w:r>
        <w:t xml:space="preserve"> </w:t>
      </w:r>
    </w:p>
    <w:p>
      <w:pPr>
        <w:pStyle w:val="16"/>
        <w:spacing w:before="120" w:after="120" w:line="360" w:lineRule="auto"/>
      </w:pPr>
      <w:r>
        <w:t>In this project we are using 3.7 volt rechargeable lithium-ion cell.The number of cells used is 3 which are connected in series for increasing the voltage upto 11.1 V.As it is rechargeable and last upto 3 hours which meet our requirement.</w:t>
      </w:r>
    </w:p>
    <w:p>
      <w:pPr>
        <w:pStyle w:val="16"/>
        <w:spacing w:before="120" w:after="120" w:line="360" w:lineRule="auto"/>
        <w:rPr>
          <w:b/>
          <w:bCs/>
        </w:rPr>
      </w:pPr>
      <w:r>
        <w:rPr>
          <w:rFonts w:ascii="SimSun" w:hAnsi="SimSun" w:eastAsia="SimSun" w:cs="SimSun"/>
        </w:rPr>
        <w:drawing>
          <wp:anchor distT="0" distB="0" distL="114300" distR="114300" simplePos="0" relativeHeight="251674624" behindDoc="1" locked="0" layoutInCell="1" allowOverlap="1">
            <wp:simplePos x="0" y="0"/>
            <wp:positionH relativeFrom="column">
              <wp:posOffset>2061210</wp:posOffset>
            </wp:positionH>
            <wp:positionV relativeFrom="paragraph">
              <wp:posOffset>53340</wp:posOffset>
            </wp:positionV>
            <wp:extent cx="2583180" cy="1517650"/>
            <wp:effectExtent l="0" t="0" r="7620" b="6350"/>
            <wp:wrapTight wrapText="bothSides">
              <wp:wrapPolygon>
                <wp:start x="0" y="0"/>
                <wp:lineTo x="0" y="21510"/>
                <wp:lineTo x="21451" y="21510"/>
                <wp:lineTo x="21451" y="0"/>
                <wp:lineTo x="0" y="0"/>
              </wp:wrapPolygon>
            </wp:wrapTight>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38"/>
                    <a:stretch>
                      <a:fillRect/>
                    </a:stretch>
                  </pic:blipFill>
                  <pic:spPr>
                    <a:xfrm>
                      <a:off x="0" y="0"/>
                      <a:ext cx="2583180" cy="1517650"/>
                    </a:xfrm>
                    <a:prstGeom prst="rect">
                      <a:avLst/>
                    </a:prstGeom>
                    <a:noFill/>
                    <a:ln w="9525">
                      <a:noFill/>
                    </a:ln>
                  </pic:spPr>
                </pic:pic>
              </a:graphicData>
            </a:graphic>
          </wp:anchor>
        </w:drawing>
      </w:r>
      <w:r>
        <w:t>Nominal voltage:12 V</w:t>
      </w:r>
    </w:p>
    <w:p>
      <w:pPr>
        <w:pStyle w:val="16"/>
        <w:spacing w:before="120" w:after="120" w:line="360" w:lineRule="auto"/>
        <w:rPr>
          <w:b/>
          <w:bCs/>
        </w:rPr>
      </w:pPr>
      <w:r>
        <w:t>Capacity:2200mAh</w:t>
      </w:r>
    </w:p>
    <w:p>
      <w:pPr>
        <w:pStyle w:val="16"/>
        <w:tabs>
          <w:tab w:val="left" w:pos="6160"/>
        </w:tabs>
        <w:spacing w:before="120" w:after="120" w:line="360" w:lineRule="auto"/>
        <w:rPr>
          <w:b/>
          <w:bCs/>
        </w:rPr>
      </w:pPr>
      <w:r>
        <w:t>Material: ABS case</w:t>
      </w:r>
      <w:r>
        <w:tab/>
      </w:r>
    </w:p>
    <w:p>
      <w:pPr>
        <w:pStyle w:val="16"/>
        <w:tabs>
          <w:tab w:val="left" w:pos="6160"/>
        </w:tabs>
        <w:spacing w:before="120" w:after="120" w:line="360" w:lineRule="auto"/>
        <w:rPr>
          <w:b/>
          <w:bCs/>
        </w:rPr>
      </w:pPr>
    </w:p>
    <w:p>
      <w:pPr>
        <w:pStyle w:val="16"/>
        <w:tabs>
          <w:tab w:val="left" w:pos="6160"/>
        </w:tabs>
        <w:spacing w:before="120" w:after="120" w:line="360" w:lineRule="auto"/>
        <w:rPr>
          <w:b/>
          <w:bCs/>
        </w:rPr>
      </w:pPr>
    </w:p>
    <w:p>
      <w:pPr>
        <w:pStyle w:val="16"/>
        <w:tabs>
          <w:tab w:val="left" w:pos="6160"/>
        </w:tabs>
        <w:spacing w:before="120" w:after="120" w:line="360" w:lineRule="auto"/>
        <w:ind w:firstLine="4682" w:firstLineChars="1950"/>
        <w:rPr>
          <w:b/>
          <w:bCs/>
        </w:rPr>
      </w:pPr>
      <w:r>
        <w:rPr>
          <w:b/>
          <w:bCs/>
        </w:rPr>
        <w:t>Fig.3.7</w:t>
      </w:r>
    </w:p>
    <w:p>
      <w:pPr>
        <w:pStyle w:val="16"/>
        <w:tabs>
          <w:tab w:val="left" w:pos="6160"/>
        </w:tabs>
        <w:spacing w:before="120" w:after="120" w:line="360" w:lineRule="auto"/>
        <w:rPr>
          <w:b/>
          <w:bCs/>
        </w:rPr>
      </w:pPr>
    </w:p>
    <w:p>
      <w:pPr>
        <w:pStyle w:val="16"/>
        <w:numPr>
          <w:ilvl w:val="0"/>
          <w:numId w:val="8"/>
        </w:numPr>
        <w:spacing w:before="120" w:after="120" w:line="360" w:lineRule="auto"/>
        <w:jc w:val="both"/>
        <w:rPr>
          <w:b/>
          <w:bCs/>
          <w:sz w:val="28"/>
          <w:szCs w:val="28"/>
        </w:rPr>
      </w:pPr>
      <w:r>
        <w:rPr>
          <w:b/>
          <w:bCs/>
          <w:sz w:val="28"/>
          <w:szCs w:val="28"/>
        </w:rPr>
        <w:t>JUMPER WIRE:</w:t>
      </w:r>
    </w:p>
    <w:p>
      <w:pPr>
        <w:pStyle w:val="16"/>
        <w:spacing w:before="120" w:after="120" w:line="360" w:lineRule="auto"/>
        <w:jc w:val="both"/>
      </w:pPr>
      <w:r>
        <w:t xml:space="preserve">      Jumper wire is used for connecting all the components with each other.</w:t>
      </w:r>
    </w:p>
    <w:p>
      <w:pPr>
        <w:pStyle w:val="16"/>
        <w:spacing w:before="120" w:after="120" w:line="360" w:lineRule="auto"/>
        <w:ind w:left="363"/>
        <w:jc w:val="both"/>
        <w:rPr>
          <w:b/>
          <w:bCs/>
        </w:rPr>
      </w:pPr>
      <w:r>
        <w:t>The types of jumper wire used is male-to-male, male-to-female and female-to-female. As it can carry current from 4-20 mA and voltage upto 12V which match our basic requirement for connections. The cable length is 20cm-8 inch with rated pressure of 25KPA.</w:t>
      </w:r>
    </w:p>
    <w:p>
      <w:pPr>
        <w:spacing w:line="360" w:lineRule="auto"/>
        <w:jc w:val="center"/>
        <w:rPr>
          <w:b/>
          <w:bCs/>
          <w:szCs w:val="24"/>
        </w:rPr>
      </w:pPr>
      <w:r>
        <w:rPr>
          <w:b/>
          <w:bCs/>
          <w:szCs w:val="24"/>
        </w:rPr>
        <w:drawing>
          <wp:anchor distT="0" distB="0" distL="114300" distR="114300" simplePos="0" relativeHeight="251671552" behindDoc="0" locked="0" layoutInCell="1" allowOverlap="1">
            <wp:simplePos x="0" y="0"/>
            <wp:positionH relativeFrom="column">
              <wp:posOffset>1625600</wp:posOffset>
            </wp:positionH>
            <wp:positionV relativeFrom="paragraph">
              <wp:posOffset>72390</wp:posOffset>
            </wp:positionV>
            <wp:extent cx="2116455" cy="2116455"/>
            <wp:effectExtent l="0" t="0" r="0" b="0"/>
            <wp:wrapTopAndBottom/>
            <wp:docPr id="1163585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8587"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116667" cy="2116667"/>
                    </a:xfrm>
                    <a:prstGeom prst="rect">
                      <a:avLst/>
                    </a:prstGeom>
                    <a:noFill/>
                  </pic:spPr>
                </pic:pic>
              </a:graphicData>
            </a:graphic>
          </wp:anchor>
        </w:drawing>
      </w:r>
    </w:p>
    <w:p>
      <w:pPr>
        <w:spacing w:line="360" w:lineRule="auto"/>
        <w:jc w:val="center"/>
        <w:rPr>
          <w:b/>
          <w:bCs/>
          <w:szCs w:val="24"/>
        </w:rPr>
      </w:pPr>
      <w:r>
        <w:rPr>
          <w:b/>
          <w:bCs/>
          <w:szCs w:val="24"/>
        </w:rPr>
        <w:t>Fig3.8</w:t>
      </w:r>
    </w:p>
    <w:p>
      <w:pPr>
        <w:spacing w:line="360" w:lineRule="auto"/>
        <w:jc w:val="center"/>
        <w:rPr>
          <w:b/>
          <w:bCs/>
          <w:szCs w:val="24"/>
        </w:rPr>
      </w:pPr>
    </w:p>
    <w:p>
      <w:pPr>
        <w:spacing w:line="360" w:lineRule="auto"/>
        <w:jc w:val="center"/>
        <w:rPr>
          <w:b/>
          <w:bCs/>
          <w:szCs w:val="24"/>
        </w:rPr>
      </w:pPr>
    </w:p>
    <w:p>
      <w:pPr>
        <w:spacing w:line="360" w:lineRule="auto"/>
        <w:jc w:val="center"/>
        <w:rPr>
          <w:b/>
          <w:bCs/>
          <w:szCs w:val="24"/>
        </w:rPr>
      </w:pPr>
    </w:p>
    <w:p>
      <w:pPr>
        <w:spacing w:line="360" w:lineRule="auto"/>
        <w:jc w:val="center"/>
        <w:rPr>
          <w:b/>
          <w:bCs/>
          <w:szCs w:val="24"/>
        </w:rPr>
      </w:pPr>
    </w:p>
    <w:p>
      <w:pPr>
        <w:spacing w:line="360" w:lineRule="auto"/>
        <w:jc w:val="center"/>
        <w:rPr>
          <w:b/>
          <w:bCs/>
          <w:szCs w:val="24"/>
        </w:rPr>
      </w:pPr>
    </w:p>
    <w:p>
      <w:pPr>
        <w:spacing w:line="360" w:lineRule="auto"/>
        <w:jc w:val="center"/>
        <w:rPr>
          <w:b/>
          <w:bCs/>
          <w:szCs w:val="24"/>
        </w:rPr>
      </w:pPr>
    </w:p>
    <w:p>
      <w:pPr>
        <w:spacing w:line="360" w:lineRule="auto"/>
        <w:jc w:val="center"/>
        <w:rPr>
          <w:b/>
          <w:bCs/>
          <w:szCs w:val="24"/>
        </w:rPr>
      </w:pPr>
    </w:p>
    <w:p>
      <w:pPr>
        <w:spacing w:line="360" w:lineRule="auto"/>
        <w:jc w:val="center"/>
        <w:rPr>
          <w:b/>
          <w:bCs/>
          <w:szCs w:val="24"/>
        </w:rPr>
      </w:pPr>
    </w:p>
    <w:p>
      <w:pPr>
        <w:spacing w:line="360" w:lineRule="auto"/>
        <w:jc w:val="center"/>
        <w:rPr>
          <w:b/>
          <w:bCs/>
          <w:szCs w:val="24"/>
        </w:rPr>
      </w:pPr>
    </w:p>
    <w:p>
      <w:pPr>
        <w:spacing w:line="360" w:lineRule="auto"/>
        <w:jc w:val="center"/>
        <w:rPr>
          <w:b/>
          <w:bCs/>
          <w:szCs w:val="24"/>
        </w:rPr>
      </w:pPr>
    </w:p>
    <w:p>
      <w:pPr>
        <w:spacing w:line="360" w:lineRule="auto"/>
        <w:jc w:val="center"/>
        <w:rPr>
          <w:b/>
          <w:bCs/>
          <w:szCs w:val="24"/>
        </w:rPr>
      </w:pPr>
    </w:p>
    <w:p>
      <w:pPr>
        <w:spacing w:line="360" w:lineRule="auto"/>
        <w:jc w:val="center"/>
        <w:rPr>
          <w:b/>
          <w:bCs/>
          <w:szCs w:val="24"/>
        </w:rPr>
      </w:pPr>
    </w:p>
    <w:p>
      <w:pPr>
        <w:spacing w:line="360" w:lineRule="auto"/>
        <w:jc w:val="center"/>
        <w:rPr>
          <w:rFonts w:hint="default"/>
          <w:b/>
          <w:bCs/>
          <w:szCs w:val="24"/>
          <w:lang w:val="en-IN"/>
        </w:rPr>
      </w:pPr>
      <w:r>
        <w:rPr>
          <w:rFonts w:hint="default"/>
          <w:b/>
          <w:bCs/>
          <w:szCs w:val="24"/>
          <w:lang w:val="en-IN"/>
        </w:rPr>
        <w:t xml:space="preserve"> </w:t>
      </w:r>
    </w:p>
    <w:p>
      <w:pPr>
        <w:spacing w:line="360" w:lineRule="auto"/>
        <w:jc w:val="center"/>
        <w:rPr>
          <w:b/>
          <w:bCs/>
          <w:szCs w:val="24"/>
        </w:rPr>
      </w:pPr>
    </w:p>
    <w:p>
      <w:pPr>
        <w:spacing w:line="360" w:lineRule="auto"/>
        <w:jc w:val="center"/>
        <w:rPr>
          <w:b/>
          <w:bCs/>
          <w:szCs w:val="24"/>
        </w:rPr>
      </w:pPr>
    </w:p>
    <w:p>
      <w:pPr>
        <w:pStyle w:val="16"/>
        <w:numPr>
          <w:ilvl w:val="0"/>
          <w:numId w:val="6"/>
        </w:numPr>
        <w:tabs>
          <w:tab w:val="clear" w:pos="425"/>
        </w:tabs>
        <w:spacing w:before="120" w:after="120" w:line="360" w:lineRule="auto"/>
        <w:rPr>
          <w:b/>
          <w:bCs/>
        </w:rPr>
      </w:pPr>
      <w:r>
        <w:rPr>
          <w:b/>
          <w:bCs/>
        </w:rPr>
        <w:t>By considering all the components dimension, we have design the LFR chassis which has optimal size and strong enough to bear the load of each components:</w:t>
      </w:r>
    </w:p>
    <w:p>
      <w:pPr>
        <w:pStyle w:val="16"/>
        <w:spacing w:before="120" w:after="120" w:line="360" w:lineRule="auto"/>
      </w:pPr>
      <w:r>
        <w:drawing>
          <wp:anchor distT="0" distB="0" distL="114300" distR="114300" simplePos="0" relativeHeight="251672576" behindDoc="0" locked="0" layoutInCell="1" allowOverlap="1">
            <wp:simplePos x="0" y="0"/>
            <wp:positionH relativeFrom="column">
              <wp:posOffset>-107950</wp:posOffset>
            </wp:positionH>
            <wp:positionV relativeFrom="paragraph">
              <wp:posOffset>2708275</wp:posOffset>
            </wp:positionV>
            <wp:extent cx="4909185" cy="2128520"/>
            <wp:effectExtent l="0" t="0" r="5715" b="5080"/>
            <wp:wrapTopAndBottom/>
            <wp:docPr id="9155444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44456" name="Picture 1" descr="A diagram of a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909185" cy="2128520"/>
                    </a:xfrm>
                    <a:prstGeom prst="rect">
                      <a:avLst/>
                    </a:prstGeom>
                    <a:noFill/>
                  </pic:spPr>
                </pic:pic>
              </a:graphicData>
            </a:graphic>
          </wp:anchor>
        </w:drawing>
      </w:r>
      <w:r>
        <w:rPr>
          <w:b/>
          <w:bCs/>
          <w:lang w:val="en-US"/>
        </w:rPr>
        <w:t>CHASSIS :</w:t>
      </w:r>
      <w:r>
        <w:rPr>
          <w:b/>
          <w:bCs/>
        </w:rPr>
        <w:t xml:space="preserve"> </w:t>
      </w:r>
      <w:r>
        <w:rPr>
          <w:lang w:val="en-US"/>
        </w:rPr>
        <w:t xml:space="preserve">Chassis is the main base for line follower robot where all the </w:t>
      </w:r>
      <w:r>
        <w:t>components</w:t>
      </w:r>
      <w:r>
        <w:rPr>
          <w:lang w:val="en-US"/>
        </w:rPr>
        <w:t xml:space="preserve"> are to be mounted on.The design of chassis is made while  considering </w:t>
      </w:r>
      <w:r>
        <w:t>dimensions</w:t>
      </w:r>
      <w:r>
        <w:rPr>
          <w:lang w:val="en-US"/>
        </w:rPr>
        <w:t xml:space="preserve"> of  all the </w:t>
      </w:r>
      <w:r>
        <w:t>components</w:t>
      </w:r>
      <w:r>
        <w:rPr>
          <w:lang w:val="en-US"/>
        </w:rPr>
        <w:t xml:space="preserve"> which are to be used.The </w:t>
      </w:r>
      <w:r>
        <w:t>dimensions</w:t>
      </w:r>
      <w:r>
        <w:rPr>
          <w:lang w:val="en-US"/>
        </w:rPr>
        <w:t xml:space="preserve"> of chassis in terms of length,breath and width are 24×14×0.5 cm.The material used for the chassis is </w:t>
      </w:r>
      <w:r>
        <w:t>acrylic</w:t>
      </w:r>
      <w:r>
        <w:rPr>
          <w:lang w:val="en-US"/>
        </w:rPr>
        <w:t xml:space="preserve"> sheet which is a </w:t>
      </w:r>
      <w:r>
        <w:t>transparent</w:t>
      </w:r>
      <w:r>
        <w:rPr>
          <w:lang w:val="en-US"/>
        </w:rPr>
        <w:t xml:space="preserve"> sheet and can bear the weight of  mounted </w:t>
      </w:r>
      <w:r>
        <w:t>components</w:t>
      </w:r>
      <w:r>
        <w:rPr>
          <w:lang w:val="en-US"/>
        </w:rPr>
        <w:t xml:space="preserve"> on it.We made the design in coral software as shown in Fig 3.1 with respective considered </w:t>
      </w:r>
      <w:r>
        <w:t>dimensions</w:t>
      </w:r>
      <w:r>
        <w:rPr>
          <w:lang w:val="en-US"/>
        </w:rPr>
        <w:t xml:space="preserve">.The design then cut from </w:t>
      </w:r>
      <w:r>
        <w:t>acrylic</w:t>
      </w:r>
      <w:r>
        <w:rPr>
          <w:lang w:val="en-US"/>
        </w:rPr>
        <w:t xml:space="preserve"> sheet through laser cutting as shown in Fig 3.1.Then the assembly is made on designed </w:t>
      </w:r>
      <w:r>
        <w:t>acrylic</w:t>
      </w:r>
      <w:r>
        <w:rPr>
          <w:lang w:val="en-US"/>
        </w:rPr>
        <w:t xml:space="preserve"> sheet as shown in Fig 3.2.</w:t>
      </w:r>
      <w:r>
        <w:t xml:space="preserve"> </w:t>
      </w:r>
      <w:r>
        <w:rPr>
          <w:b/>
          <w:bCs/>
          <w:sz w:val="28"/>
          <w:szCs w:val="28"/>
        </w:rPr>
        <w:t xml:space="preserve"> </w:t>
      </w:r>
      <w:r>
        <w:t>All the components are fixed on chassis and connected to the controller with the help of  jumper wire.</w:t>
      </w:r>
    </w:p>
    <w:p>
      <w:pPr>
        <w:pStyle w:val="16"/>
        <w:spacing w:before="120" w:after="120" w:line="360" w:lineRule="auto"/>
        <w:ind w:firstLine="3360" w:firstLineChars="1400"/>
        <w:rPr>
          <w:b/>
          <w:bCs/>
        </w:rPr>
      </w:pPr>
      <w:r>
        <w:drawing>
          <wp:anchor distT="0" distB="0" distL="0" distR="0" simplePos="0" relativeHeight="251673600" behindDoc="0" locked="0" layoutInCell="1" allowOverlap="1">
            <wp:simplePos x="0" y="0"/>
            <wp:positionH relativeFrom="column">
              <wp:posOffset>701040</wp:posOffset>
            </wp:positionH>
            <wp:positionV relativeFrom="paragraph">
              <wp:posOffset>2682240</wp:posOffset>
            </wp:positionV>
            <wp:extent cx="3555365" cy="2095500"/>
            <wp:effectExtent l="0" t="0" r="635" b="0"/>
            <wp:wrapTopAndBottom/>
            <wp:docPr id="842618757" name="Picture 2" descr="A machine with a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18757" name="Picture 2" descr="A machine with a flam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l="2322" t="4283" r="1688" b="1"/>
                    <a:stretch>
                      <a:fillRect/>
                    </a:stretch>
                  </pic:blipFill>
                  <pic:spPr>
                    <a:xfrm>
                      <a:off x="0" y="0"/>
                      <a:ext cx="3555365" cy="2095500"/>
                    </a:xfrm>
                    <a:prstGeom prst="rect">
                      <a:avLst/>
                    </a:prstGeom>
                    <a:noFill/>
                    <a:ln>
                      <a:noFill/>
                    </a:ln>
                  </pic:spPr>
                </pic:pic>
              </a:graphicData>
            </a:graphic>
          </wp:anchor>
        </w:drawing>
      </w:r>
      <w:r>
        <w:rPr>
          <w:b/>
          <w:bCs/>
        </w:rPr>
        <w:t>Fig.3.9</w:t>
      </w:r>
    </w:p>
    <w:p>
      <w:pPr>
        <w:spacing w:line="360" w:lineRule="auto"/>
        <w:rPr>
          <w:szCs w:val="24"/>
        </w:rPr>
      </w:pPr>
      <w:r>
        <w:rPr>
          <w:szCs w:val="24"/>
        </w:rPr>
        <w:t xml:space="preserve">                                      </w:t>
      </w:r>
      <w:r>
        <w:rPr>
          <w:sz w:val="28"/>
          <w:szCs w:val="28"/>
        </w:rPr>
        <w:t xml:space="preserve">             </w:t>
      </w:r>
      <w:r>
        <w:rPr>
          <w:b/>
          <w:bCs/>
          <w:szCs w:val="24"/>
        </w:rPr>
        <w:t>Fig.3.10</w:t>
      </w:r>
    </w:p>
    <w:p>
      <w:pPr>
        <w:pStyle w:val="16"/>
        <w:numPr>
          <w:ilvl w:val="0"/>
          <w:numId w:val="6"/>
        </w:numPr>
        <w:spacing w:before="120" w:after="120" w:line="360" w:lineRule="auto"/>
        <w:rPr>
          <w:b/>
          <w:bCs/>
        </w:rPr>
      </w:pPr>
      <w:r>
        <w:drawing>
          <wp:anchor distT="0" distB="0" distL="114300" distR="114300" simplePos="0" relativeHeight="251674624" behindDoc="0" locked="0" layoutInCell="1" allowOverlap="1">
            <wp:simplePos x="0" y="0"/>
            <wp:positionH relativeFrom="column">
              <wp:posOffset>-228600</wp:posOffset>
            </wp:positionH>
            <wp:positionV relativeFrom="paragraph">
              <wp:posOffset>851535</wp:posOffset>
            </wp:positionV>
            <wp:extent cx="5274310" cy="2966720"/>
            <wp:effectExtent l="0" t="0" r="2540" b="5080"/>
            <wp:wrapTopAndBottom/>
            <wp:docPr id="1722291675" name="Picture 172229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91675" name="Picture 1722291675"/>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r>
        <w:rPr>
          <w:b/>
          <w:bCs/>
        </w:rPr>
        <w:t>All the components are fixed on chassis and connected to the controller with the help of  jumper wire.</w:t>
      </w:r>
    </w:p>
    <w:p>
      <w:pPr>
        <w:pStyle w:val="16"/>
        <w:tabs>
          <w:tab w:val="left" w:pos="425"/>
        </w:tabs>
        <w:spacing w:before="120" w:after="120" w:line="360" w:lineRule="auto"/>
        <w:rPr>
          <w:b/>
          <w:bCs/>
        </w:rPr>
      </w:pPr>
    </w:p>
    <w:p>
      <w:pPr>
        <w:pStyle w:val="16"/>
        <w:numPr>
          <w:ilvl w:val="0"/>
          <w:numId w:val="6"/>
        </w:numPr>
        <w:spacing w:before="120" w:after="120" w:line="360" w:lineRule="auto"/>
        <w:rPr>
          <w:b/>
          <w:bCs/>
        </w:rPr>
      </w:pPr>
      <w:r>
        <w:rPr>
          <w:b/>
          <w:bCs/>
        </w:rPr>
        <w:t>Black &amp; white Path making:</w:t>
      </w:r>
    </w:p>
    <w:p>
      <w:pPr>
        <w:pStyle w:val="16"/>
        <w:spacing w:before="120" w:after="120" w:line="360" w:lineRule="auto"/>
      </w:pPr>
      <w:r>
        <w:t xml:space="preserve">  Path making of LFR is done in a such a way that its middle sensors i.e s2,s3 &amp; s4 of 5 channel array lies always on path weather the path is Black or White.</w:t>
      </w:r>
    </w:p>
    <w:p>
      <w:pPr>
        <w:pStyle w:val="16"/>
        <w:spacing w:before="120" w:after="120" w:line="360" w:lineRule="auto"/>
      </w:pPr>
      <w:r>
        <w:drawing>
          <wp:anchor distT="0" distB="0" distL="114300" distR="114300" simplePos="0" relativeHeight="251675648" behindDoc="0" locked="0" layoutInCell="1" allowOverlap="1">
            <wp:simplePos x="0" y="0"/>
            <wp:positionH relativeFrom="column">
              <wp:posOffset>657860</wp:posOffset>
            </wp:positionH>
            <wp:positionV relativeFrom="paragraph">
              <wp:posOffset>63500</wp:posOffset>
            </wp:positionV>
            <wp:extent cx="3249295" cy="4333240"/>
            <wp:effectExtent l="0" t="0" r="10160" b="1905"/>
            <wp:wrapTopAndBottom/>
            <wp:docPr id="4" name="Picture 4" descr="WhatsApp Image 2023-07-29 at 11.07.2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3-07-29 at 11.07.24 AM"/>
                    <pic:cNvPicPr>
                      <a:picLocks noChangeAspect="1"/>
                    </pic:cNvPicPr>
                  </pic:nvPicPr>
                  <pic:blipFill>
                    <a:blip r:embed="rId43"/>
                    <a:stretch>
                      <a:fillRect/>
                    </a:stretch>
                  </pic:blipFill>
                  <pic:spPr>
                    <a:xfrm rot="5400000">
                      <a:off x="0" y="0"/>
                      <a:ext cx="3249295" cy="4333240"/>
                    </a:xfrm>
                    <a:prstGeom prst="rect">
                      <a:avLst/>
                    </a:prstGeom>
                  </pic:spPr>
                </pic:pic>
              </a:graphicData>
            </a:graphic>
          </wp:anchor>
        </w:drawing>
      </w:r>
      <w:r>
        <w:t>Therefor the width of this path is equal to the spacing between three middle sensors which is 6.5cm.</w:t>
      </w:r>
    </w:p>
    <w:p>
      <w:pPr>
        <w:pStyle w:val="16"/>
        <w:spacing w:before="120" w:after="120" w:line="360" w:lineRule="auto"/>
      </w:pPr>
    </w:p>
    <w:p>
      <w:pPr>
        <w:pStyle w:val="16"/>
        <w:numPr>
          <w:ilvl w:val="0"/>
          <w:numId w:val="6"/>
        </w:numPr>
        <w:spacing w:before="120" w:after="120" w:line="360" w:lineRule="auto"/>
        <w:rPr>
          <w:b/>
          <w:bCs/>
        </w:rPr>
      </w:pPr>
      <w:r>
        <w:rPr>
          <w:b/>
          <w:bCs/>
          <w:lang w:val="en-IN"/>
        </w:rPr>
        <w:t>Implementation</w:t>
      </w:r>
      <w:r>
        <w:rPr>
          <w:b/>
          <w:bCs/>
        </w:rPr>
        <w:t xml:space="preserve"> of logical programming code:</w:t>
      </w:r>
    </w:p>
    <w:p>
      <w:pPr>
        <w:spacing w:line="360" w:lineRule="auto"/>
        <w:rPr>
          <w:szCs w:val="24"/>
        </w:rPr>
      </w:pPr>
      <w:r>
        <w:rPr>
          <w:szCs w:val="24"/>
        </w:rPr>
        <w:t>Write the code for your robot's microcontroller, implementing the line following algorithm using the calibrated sensor values. The code should read the sensor values, calculate the error (difference between desired position and actual position on the line), and adjust the motor speeds to keep the robot on the line.</w:t>
      </w:r>
    </w:p>
    <w:p>
      <w:pPr>
        <w:numPr>
          <w:ilvl w:val="0"/>
          <w:numId w:val="6"/>
        </w:numPr>
        <w:spacing w:line="360" w:lineRule="auto"/>
        <w:rPr>
          <w:b/>
          <w:bCs/>
          <w:szCs w:val="24"/>
        </w:rPr>
      </w:pPr>
      <w:r>
        <w:rPr>
          <w:b/>
          <w:bCs/>
          <w:szCs w:val="24"/>
        </w:rPr>
        <w:t>Sensor Calibration:</w:t>
      </w:r>
    </w:p>
    <w:p>
      <w:pPr>
        <w:spacing w:line="360" w:lineRule="auto"/>
        <w:rPr>
          <w:szCs w:val="24"/>
        </w:rPr>
      </w:pPr>
      <w:r>
        <w:rPr>
          <w:szCs w:val="24"/>
        </w:rPr>
        <w:t>Calibrate the IR sensors to determine the threshold values for detecting the black and white surfaces. During calibration, read the sensor outputs while placing the robot on black and white lines. Adjust the threshold values accordingly, so the robot can reliably distinguish between the two.</w:t>
      </w:r>
    </w:p>
    <w:p>
      <w:pPr>
        <w:numPr>
          <w:ilvl w:val="0"/>
          <w:numId w:val="6"/>
        </w:numPr>
        <w:spacing w:line="360" w:lineRule="auto"/>
        <w:rPr>
          <w:b/>
          <w:bCs/>
          <w:szCs w:val="24"/>
        </w:rPr>
      </w:pPr>
      <w:r>
        <w:rPr>
          <w:b/>
          <w:bCs/>
          <w:szCs w:val="24"/>
        </w:rPr>
        <w:t xml:space="preserve"> Test and Debug:</w:t>
      </w:r>
    </w:p>
    <w:p>
      <w:pPr>
        <w:spacing w:line="360" w:lineRule="auto"/>
        <w:rPr>
          <w:szCs w:val="24"/>
        </w:rPr>
      </w:pPr>
      <w:r>
        <w:rPr>
          <w:szCs w:val="24"/>
        </w:rPr>
        <w:t>Upload the code to the microcontroller and perform initial tests. Make sure the robot responds correctly to changes in line color and direction. Debug and fine-tune the algorithm as needed to improve its performance.</w:t>
      </w:r>
    </w:p>
    <w:p>
      <w:pPr>
        <w:pStyle w:val="16"/>
        <w:numPr>
          <w:ilvl w:val="0"/>
          <w:numId w:val="6"/>
        </w:numPr>
        <w:spacing w:before="120" w:after="120" w:line="360" w:lineRule="auto"/>
        <w:rPr>
          <w:b/>
          <w:bCs/>
        </w:rPr>
      </w:pPr>
      <w:r>
        <w:rPr>
          <w:b/>
          <w:bCs/>
        </w:rPr>
        <w:t xml:space="preserve"> Handling Motions  and Turns:</w:t>
      </w:r>
    </w:p>
    <w:p>
      <w:pPr>
        <w:spacing w:line="360" w:lineRule="auto"/>
      </w:pPr>
      <w:r>
        <w:t>To handle intersections or turns, modify your algorithm to detect such scenarios using the sensor inputs. Implement a decision-making logic to guide the robot through the intersection or turn and back onto the line.</w:t>
      </w:r>
    </w:p>
    <w:p>
      <w:pPr>
        <w:pStyle w:val="15"/>
        <w:numPr>
          <w:ilvl w:val="0"/>
          <w:numId w:val="6"/>
        </w:numPr>
        <w:spacing w:line="360" w:lineRule="auto"/>
      </w:pPr>
      <w:r>
        <w:drawing>
          <wp:anchor distT="0" distB="0" distL="114300" distR="114300" simplePos="0" relativeHeight="251668480" behindDoc="0" locked="0" layoutInCell="1" allowOverlap="1">
            <wp:simplePos x="0" y="0"/>
            <wp:positionH relativeFrom="column">
              <wp:posOffset>215900</wp:posOffset>
            </wp:positionH>
            <wp:positionV relativeFrom="paragraph">
              <wp:posOffset>665480</wp:posOffset>
            </wp:positionV>
            <wp:extent cx="3860800" cy="2171065"/>
            <wp:effectExtent l="0" t="0" r="6350" b="635"/>
            <wp:wrapTopAndBottom/>
            <wp:docPr id="238063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63642" name="Picture 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60800" cy="2171065"/>
                    </a:xfrm>
                    <a:prstGeom prst="rect">
                      <a:avLst/>
                    </a:prstGeom>
                  </pic:spPr>
                </pic:pic>
              </a:graphicData>
            </a:graphic>
          </wp:anchor>
        </w:drawing>
      </w:r>
      <w:r>
        <w:rPr>
          <w:b/>
          <w:bCs/>
          <w:sz w:val="28"/>
          <w:szCs w:val="28"/>
        </w:rPr>
        <w:t>Final Assembly</w:t>
      </w:r>
    </w:p>
    <w:p>
      <w:pPr>
        <w:pStyle w:val="15"/>
        <w:spacing w:line="360" w:lineRule="auto"/>
        <w:ind w:left="425"/>
      </w:pPr>
    </w:p>
    <w:p/>
    <w:p>
      <w:pPr>
        <w:pStyle w:val="16"/>
        <w:spacing w:line="360" w:lineRule="auto"/>
        <w:jc w:val="center"/>
        <w:rPr>
          <w:b/>
          <w:bCs/>
          <w:sz w:val="32"/>
          <w:szCs w:val="32"/>
        </w:rPr>
      </w:pPr>
      <w:r>
        <w:rPr>
          <w:b/>
          <w:bCs/>
          <w:sz w:val="32"/>
          <w:szCs w:val="32"/>
        </w:rPr>
        <w:t>CHAPTER 4</w:t>
      </w:r>
    </w:p>
    <w:p>
      <w:pPr>
        <w:pStyle w:val="16"/>
        <w:pBdr>
          <w:bottom w:val="single" w:color="auto" w:sz="12" w:space="1"/>
        </w:pBdr>
        <w:spacing w:line="360" w:lineRule="auto"/>
        <w:jc w:val="center"/>
        <w:rPr>
          <w:b/>
          <w:bCs/>
          <w:color w:val="auto"/>
          <w:sz w:val="32"/>
          <w:szCs w:val="32"/>
        </w:rPr>
      </w:pPr>
      <w:r>
        <w:rPr>
          <w:b/>
          <w:bCs/>
          <w:color w:val="auto"/>
          <w:sz w:val="32"/>
          <w:szCs w:val="32"/>
        </w:rPr>
        <w:t>IMPLEMENTATION OF LINE FOLLOWER ROBOT</w:t>
      </w:r>
    </w:p>
    <w:p>
      <w:pPr>
        <w:rPr>
          <w:sz w:val="28"/>
          <w:szCs w:val="28"/>
        </w:rPr>
      </w:pPr>
      <w:r>
        <w:rPr>
          <w:sz w:val="28"/>
          <w:szCs w:val="28"/>
        </w:rPr>
        <w:t xml:space="preserve"> </w:t>
      </w:r>
    </w:p>
    <w:p>
      <w:pPr>
        <w:rPr>
          <w:szCs w:val="24"/>
        </w:rPr>
      </w:pPr>
      <w:r>
        <w:rPr>
          <w:b/>
          <w:bCs/>
          <w:szCs w:val="24"/>
        </w:rPr>
        <w:t>OVERALL WORK:</w:t>
      </w:r>
      <w:r>
        <w:rPr>
          <w:szCs w:val="24"/>
        </w:rPr>
        <w:t xml:space="preserve"> We have done assembly &amp; Path making of Line follower robot. The Implementation of LFR programming logic is done according to its motion on path. These motions are forward motion, Left-Turn, Right-Turn, U-Turn (applicable to both the path). </w:t>
      </w:r>
    </w:p>
    <w:p>
      <w:pPr>
        <w:numPr>
          <w:ilvl w:val="0"/>
          <w:numId w:val="9"/>
        </w:numPr>
        <w:spacing w:line="240" w:lineRule="auto"/>
        <w:rPr>
          <w:szCs w:val="24"/>
        </w:rPr>
      </w:pPr>
      <w:r>
        <w:rPr>
          <w:b/>
          <w:bCs/>
          <w:szCs w:val="24"/>
        </w:rPr>
        <w:t xml:space="preserve">FORWARD MOTION: </w:t>
      </w:r>
      <w:r>
        <w:rPr>
          <w:rFonts w:cs="Times New Roman"/>
          <w:szCs w:val="24"/>
        </w:rPr>
        <w:t>In this motion the line follower should move forward direction on given path.</w:t>
      </w:r>
      <w:r>
        <w:rPr>
          <w:rFonts w:cs="Times New Roman" w:eastAsiaTheme="minorEastAsia"/>
          <w:color w:val="000000" w:themeColor="text1"/>
          <w:kern w:val="24"/>
          <w:szCs w:val="24"/>
          <w14:textFill>
            <w14:solidFill>
              <w14:schemeClr w14:val="tx1"/>
            </w14:solidFill>
          </w14:textFill>
        </w:rPr>
        <w:t xml:space="preserve"> When S2, S3, S4 these middle sensors are on black path. S1 &amp; S2 all have a value of 1 which means these sensors are on the white surface then the LFR moves forward.</w:t>
      </w:r>
    </w:p>
    <w:p>
      <w:r>
        <mc:AlternateContent>
          <mc:Choice Requires="wpg">
            <w:drawing>
              <wp:anchor distT="0" distB="0" distL="114300" distR="114300" simplePos="0" relativeHeight="251664384" behindDoc="0" locked="0" layoutInCell="1" allowOverlap="1">
                <wp:simplePos x="0" y="0"/>
                <wp:positionH relativeFrom="column">
                  <wp:posOffset>1343025</wp:posOffset>
                </wp:positionH>
                <wp:positionV relativeFrom="paragraph">
                  <wp:posOffset>135890</wp:posOffset>
                </wp:positionV>
                <wp:extent cx="2639060" cy="2547620"/>
                <wp:effectExtent l="0" t="0" r="0" b="0"/>
                <wp:wrapNone/>
                <wp:docPr id="75" name="Group 78"/>
                <wp:cNvGraphicFramePr/>
                <a:graphic xmlns:a="http://schemas.openxmlformats.org/drawingml/2006/main">
                  <a:graphicData uri="http://schemas.microsoft.com/office/word/2010/wordprocessingGroup">
                    <wpg:wgp>
                      <wpg:cNvGrpSpPr/>
                      <wpg:grpSpPr>
                        <a:xfrm>
                          <a:off x="0" y="0"/>
                          <a:ext cx="2639060" cy="2547620"/>
                          <a:chOff x="10338" y="6819"/>
                          <a:chExt cx="4156" cy="4012"/>
                        </a:xfrm>
                      </wpg:grpSpPr>
                      <wps:wsp>
                        <wps:cNvPr id="56" name="Rectangle 148"/>
                        <wps:cNvSpPr/>
                        <wps:spPr>
                          <a:xfrm rot="5400000">
                            <a:off x="10272" y="7805"/>
                            <a:ext cx="4013" cy="2040"/>
                          </a:xfrm>
                          <a:prstGeom prst="rect">
                            <a:avLst/>
                          </a:prstGeom>
                          <a:solidFill>
                            <a:srgbClr val="000000"/>
                          </a:solidFill>
                          <a:ln w="25400" cap="flat" cmpd="sng">
                            <a:solidFill>
                              <a:srgbClr val="000000"/>
                            </a:solidFill>
                            <a:prstDash val="solid"/>
                            <a:round/>
                            <a:headEnd type="none" w="med" len="med"/>
                            <a:tailEnd type="none" w="med" len="med"/>
                          </a:ln>
                        </wps:spPr>
                        <wps:bodyPr vert="horz" anchor="ctr" anchorCtr="0" upright="1"/>
                      </wps:wsp>
                      <wpg:grpSp>
                        <wpg:cNvPr id="74" name="Group 150"/>
                        <wpg:cNvGrpSpPr/>
                        <wpg:grpSpPr>
                          <a:xfrm>
                            <a:off x="10338" y="7039"/>
                            <a:ext cx="4156" cy="2346"/>
                            <a:chOff x="73127" y="13771"/>
                            <a:chExt cx="23055" cy="11405"/>
                          </a:xfrm>
                        </wpg:grpSpPr>
                        <wps:wsp>
                          <wps:cNvPr id="57" name="Straight Connector 151"/>
                          <wps:cNvCnPr/>
                          <wps:spPr>
                            <a:xfrm>
                              <a:off x="76405" y="22816"/>
                              <a:ext cx="17174" cy="0"/>
                            </a:xfrm>
                            <a:prstGeom prst="line">
                              <a:avLst/>
                            </a:prstGeom>
                            <a:ln w="31750" cap="flat" cmpd="sng">
                              <a:solidFill>
                                <a:srgbClr val="FF0000"/>
                              </a:solidFill>
                              <a:prstDash val="solid"/>
                              <a:headEnd type="none" w="med" len="med"/>
                              <a:tailEnd type="none" w="med" len="med"/>
                            </a:ln>
                          </wps:spPr>
                          <wps:bodyPr/>
                        </wps:wsp>
                        <wpg:grpSp>
                          <wpg:cNvPr id="60" name="Group 152"/>
                          <wpg:cNvGrpSpPr/>
                          <wpg:grpSpPr>
                            <a:xfrm>
                              <a:off x="91400" y="21006"/>
                              <a:ext cx="4782" cy="4170"/>
                              <a:chOff x="20203" y="16488"/>
                              <a:chExt cx="4782" cy="4170"/>
                            </a:xfrm>
                          </wpg:grpSpPr>
                          <wps:wsp>
                            <wps:cNvPr id="58" name="Flowchart: Connector 169"/>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vert="horz" anchor="ctr" anchorCtr="0" upright="1"/>
                          </wps:wsp>
                          <wps:wsp>
                            <wps:cNvPr id="59" name="TextBox 170"/>
                            <wps:cNvSpPr txBox="1"/>
                            <wps:spPr>
                              <a:xfrm>
                                <a:off x="20364" y="17171"/>
                                <a:ext cx="4621" cy="3487"/>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S5</w:t>
                                  </w:r>
                                </w:p>
                              </w:txbxContent>
                            </wps:txbx>
                            <wps:bodyPr vert="horz" anchor="t" anchorCtr="0" upright="1">
                              <a:spAutoFit/>
                            </wps:bodyPr>
                          </wps:wsp>
                        </wpg:grpSp>
                        <wpg:grpSp>
                          <wpg:cNvPr id="63" name="Group 153"/>
                          <wpg:cNvGrpSpPr/>
                          <wpg:grpSpPr>
                            <a:xfrm>
                              <a:off x="73127" y="21006"/>
                              <a:ext cx="4038" cy="3862"/>
                              <a:chOff x="19936" y="16488"/>
                              <a:chExt cx="4038" cy="3861"/>
                            </a:xfrm>
                          </wpg:grpSpPr>
                          <wps:wsp>
                            <wps:cNvPr id="61" name="Flowchart: Connector 167"/>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vert="horz" anchor="ctr" anchorCtr="0" upright="1"/>
                          </wps:wsp>
                          <wps:wsp>
                            <wps:cNvPr id="62" name="TextBox 168"/>
                            <wps:cNvSpPr txBox="1"/>
                            <wps:spPr>
                              <a:xfrm>
                                <a:off x="19936" y="16785"/>
                                <a:ext cx="4039" cy="3487"/>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S1</w:t>
                                  </w:r>
                                </w:p>
                              </w:txbxContent>
                            </wps:txbx>
                            <wps:bodyPr vert="horz" anchor="t" anchorCtr="0" upright="1">
                              <a:spAutoFit/>
                            </wps:bodyPr>
                          </wps:wsp>
                        </wpg:grpSp>
                        <wpg:grpSp>
                          <wpg:cNvPr id="66" name="Group 154"/>
                          <wpg:cNvGrpSpPr/>
                          <wpg:grpSpPr>
                            <a:xfrm>
                              <a:off x="86302" y="21006"/>
                              <a:ext cx="3500" cy="3899"/>
                              <a:chOff x="20203" y="16488"/>
                              <a:chExt cx="3500" cy="3898"/>
                            </a:xfrm>
                          </wpg:grpSpPr>
                          <wps:wsp>
                            <wps:cNvPr id="64" name="Flowchart: Connector 165"/>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vert="horz" anchor="ctr" anchorCtr="0" upright="1"/>
                          </wps:wsp>
                          <wps:wsp>
                            <wps:cNvPr id="65" name="TextBox 166"/>
                            <wps:cNvSpPr txBox="1"/>
                            <wps:spPr>
                              <a:xfrm>
                                <a:off x="20203" y="16900"/>
                                <a:ext cx="3500" cy="3486"/>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S4</w:t>
                                  </w:r>
                                </w:p>
                              </w:txbxContent>
                            </wps:txbx>
                            <wps:bodyPr vert="horz" anchor="t" anchorCtr="0" upright="1">
                              <a:spAutoFit/>
                            </wps:bodyPr>
                          </wps:wsp>
                        </wpg:grpSp>
                        <wpg:grpSp>
                          <wpg:cNvPr id="69" name="Group 155"/>
                          <wpg:cNvGrpSpPr/>
                          <wpg:grpSpPr>
                            <a:xfrm>
                              <a:off x="78526" y="21077"/>
                              <a:ext cx="3658" cy="3848"/>
                              <a:chOff x="20203" y="16488"/>
                              <a:chExt cx="3657" cy="3847"/>
                            </a:xfrm>
                          </wpg:grpSpPr>
                          <wps:wsp>
                            <wps:cNvPr id="67" name="Flowchart: Connector 163"/>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vert="horz" anchor="ctr" anchorCtr="0" upright="1"/>
                          </wps:wsp>
                          <wps:wsp>
                            <wps:cNvPr id="68" name="TextBox 164"/>
                            <wps:cNvSpPr txBox="1"/>
                            <wps:spPr>
                              <a:xfrm>
                                <a:off x="20360" y="16849"/>
                                <a:ext cx="3500" cy="3486"/>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S2</w:t>
                                  </w:r>
                                </w:p>
                              </w:txbxContent>
                            </wps:txbx>
                            <wps:bodyPr vert="horz" anchor="t" anchorCtr="0" upright="1">
                              <a:spAutoFit/>
                            </wps:bodyPr>
                          </wps:wsp>
                        </wpg:grpSp>
                        <wpg:grpSp>
                          <wpg:cNvPr id="72" name="Group 156"/>
                          <wpg:cNvGrpSpPr/>
                          <wpg:grpSpPr>
                            <a:xfrm>
                              <a:off x="82853" y="13771"/>
                              <a:ext cx="5161" cy="4037"/>
                              <a:chOff x="20203" y="16488"/>
                              <a:chExt cx="5160" cy="4037"/>
                            </a:xfrm>
                          </wpg:grpSpPr>
                          <wps:wsp>
                            <wps:cNvPr id="70" name="Flowchart: Connector 161"/>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vert="horz" anchor="ctr" anchorCtr="0" upright="1"/>
                          </wps:wsp>
                          <wps:wsp>
                            <wps:cNvPr id="71" name="TextBox 162"/>
                            <wps:cNvSpPr txBox="1"/>
                            <wps:spPr>
                              <a:xfrm>
                                <a:off x="20393" y="17038"/>
                                <a:ext cx="4971" cy="3487"/>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S3</w:t>
                                  </w:r>
                                </w:p>
                              </w:txbxContent>
                            </wps:txbx>
                            <wps:bodyPr vert="horz" anchor="t" anchorCtr="0" upright="1">
                              <a:spAutoFit/>
                            </wps:bodyPr>
                          </wps:wsp>
                        </wpg:grpSp>
                        <wps:wsp>
                          <wps:cNvPr id="73" name="Straight Connector 157"/>
                          <wps:cNvCnPr/>
                          <wps:spPr>
                            <a:xfrm flipV="1">
                              <a:off x="84253" y="17390"/>
                              <a:ext cx="216" cy="5303"/>
                            </a:xfrm>
                            <a:prstGeom prst="line">
                              <a:avLst/>
                            </a:prstGeom>
                            <a:ln w="31750" cap="flat" cmpd="sng">
                              <a:solidFill>
                                <a:srgbClr val="FF0000"/>
                              </a:solidFill>
                              <a:prstDash val="solid"/>
                              <a:headEnd type="none" w="med" len="med"/>
                              <a:tailEnd type="none" w="med" len="med"/>
                            </a:ln>
                          </wps:spPr>
                          <wps:bodyPr/>
                        </wps:wsp>
                      </wpg:grpSp>
                    </wpg:wgp>
                  </a:graphicData>
                </a:graphic>
              </wp:anchor>
            </w:drawing>
          </mc:Choice>
          <mc:Fallback>
            <w:pict>
              <v:group id="Group 78" o:spid="_x0000_s1026" o:spt="203" style="position:absolute;left:0pt;margin-left:105.75pt;margin-top:10.7pt;height:200.6pt;width:207.8pt;z-index:251664384;mso-width-relative:page;mso-height-relative:page;" coordorigin="10338,6819" coordsize="4156,4012" o:gfxdata="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">
                <o:lock v:ext="edit" aspectratio="f"/>
                <v:rect id="Rectangle 148" o:spid="_x0000_s1026" o:spt="1" style="position:absolute;left:10272;top:7805;height:2040;width:4013;rotation:5898240f;v-text-anchor:middle;" fillcolor="#000000" filled="t" stroked="t" coordsize="21600,21600" o:gfxdata="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g6VZvQAA&#10;ANsAAAAPAAAAAAAAAAEAIAAAACIAAABkcnMvZG93bnJldi54bWxQSwECFAAUAAAACACHTuJAMy8F&#10;njsAAAA5AAAAEAAAAAAAAAABACAAAAAMAQAAZHJzL3NoYXBleG1sLnhtbFBLBQYAAAAABgAGAFsB&#10;AAC2AwAAAAA=&#10;">
                  <v:fill on="t" focussize="0,0"/>
                  <v:stroke weight="2pt" color="#000000" joinstyle="round"/>
                  <v:imagedata o:title=""/>
                  <o:lock v:ext="edit" aspectratio="f"/>
                </v:rect>
                <v:group id="Group 150" o:spid="_x0000_s1026" o:spt="203" style="position:absolute;left:10338;top:7039;height:2346;width:4156;" coordorigin="73127,13771" coordsize="23055,11405"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line id="Straight Connector 151" o:spid="_x0000_s1026" o:spt="20" style="position:absolute;left:76405;top:22816;height:0;width:17174;" filled="f" stroked="t" coordsize="21600,21600" o:gfxdata="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sJlC/&#10;AAAA2wAAAA8AAAAAAAAAAQAgAAAAIgAAAGRycy9kb3ducmV2LnhtbFBLAQIUABQAAAAIAIdO4kAz&#10;LwWeOwAAADkAAAAQAAAAAAAAAAEAIAAAAA4BAABkcnMvc2hhcGV4bWwueG1sUEsFBgAAAAAGAAYA&#10;WwEAALgDAAAAAA==&#10;">
                    <v:fill on="f" focussize="0,0"/>
                    <v:stroke weight="2.5pt" color="#FF0000" joinstyle="round"/>
                    <v:imagedata o:title=""/>
                    <o:lock v:ext="edit" aspectratio="f"/>
                  </v:line>
                  <v:group id="Group 152" o:spid="_x0000_s1026" o:spt="203" style="position:absolute;left:91400;top:21006;height:4170;width:4782;" coordorigin="20203,16488" coordsize="4782,4170"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shape id="Flowchart: Connector 169" o:spid="_x0000_s1026" o:spt="120" type="#_x0000_t120" style="position:absolute;left:20203;top:16488;height:3619;width:3235;v-text-anchor:middle;" fillcolor="#FFC000" filled="t" stroked="t" coordsize="21600,21600" o:gfxdata="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JtBnugAAANsA&#10;AAAPAAAAAAAAAAEAIAAAACIAAABkcnMvZG93bnJldi54bWxQSwECFAAUAAAACACHTuJAMy8FnjsA&#10;AAA5AAAAEAAAAAAAAAABACAAAAAJAQAAZHJzL3NoYXBleG1sLnhtbFBLBQYAAAAABgAGAFsBAACz&#10;AwAAAAA=&#10;">
                      <v:fill on="t" focussize="0,0"/>
                      <v:stroke weight="2pt" color="#FFC000" joinstyle="round"/>
                      <v:imagedata o:title=""/>
                      <o:lock v:ext="edit" aspectratio="f"/>
                    </v:shape>
                    <v:shape id="TextBox 170" o:spid="_x0000_s1026" o:spt="202" type="#_x0000_t202" style="position:absolute;left:20364;top:17171;height:3487;width:4621;" filled="f" stroked="f" coordsize="21600,21600" o:gfxdata="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uAka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0"/>
                            </w:pPr>
                            <w:r>
                              <w:rPr>
                                <w:rFonts w:asciiTheme="minorHAnsi" w:hAnsiTheme="minorBidi" w:eastAsiaTheme="minorEastAsia"/>
                                <w:b/>
                                <w:color w:val="000000" w:themeColor="text1"/>
                                <w:kern w:val="24"/>
                                <w14:textFill>
                                  <w14:solidFill>
                                    <w14:schemeClr w14:val="tx1"/>
                                  </w14:solidFill>
                                </w14:textFill>
                              </w:rPr>
                              <w:t>S5</w:t>
                            </w:r>
                          </w:p>
                        </w:txbxContent>
                      </v:textbox>
                    </v:shape>
                  </v:group>
                  <v:group id="Group 153" o:spid="_x0000_s1026" o:spt="203" style="position:absolute;left:73127;top:21006;height:3862;width:4038;" coordorigin="19936,16488" coordsize="4038,3861" o:gfxdata="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2nwfvAAAANsAAAAPAAAAAAAAAAEAIAAAACIAAABkcnMvZG93bnJldi54bWxQ&#10;SwECFAAUAAAACACHTuJAMy8FnjsAAAA5AAAAFQAAAAAAAAABACAAAAALAQAAZHJzL2dyb3Vwc2hh&#10;cGV4bWwueG1sUEsFBgAAAAAGAAYAYAEAAMgDAAAAAA==&#10;">
                    <o:lock v:ext="edit" aspectratio="f"/>
                    <v:shape id="Flowchart: Connector 167" o:spid="_x0000_s1026" o:spt="120" type="#_x0000_t120" style="position:absolute;left:20203;top:16488;height:3619;width:3235;v-text-anchor:middle;" fillcolor="#FFC000" filled="t" stroked="t" coordsize="21600,21600" o:gfxdata="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cLNHvQAA&#10;ANsAAAAPAAAAAAAAAAEAIAAAACIAAABkcnMvZG93bnJldi54bWxQSwECFAAUAAAACACHTuJAMy8F&#10;njsAAAA5AAAAEAAAAAAAAAABACAAAAAMAQAAZHJzL3NoYXBleG1sLnhtbFBLBQYAAAAABgAGAFsB&#10;AAC2AwAAAAA=&#10;">
                      <v:fill on="t" focussize="0,0"/>
                      <v:stroke weight="2pt" color="#FFC000" joinstyle="round"/>
                      <v:imagedata o:title=""/>
                      <o:lock v:ext="edit" aspectratio="f"/>
                    </v:shape>
                    <v:shape id="TextBox 168" o:spid="_x0000_s1026" o:spt="202" type="#_x0000_t202" style="position:absolute;left:19936;top:16785;height:3487;width:4039;" filled="f" stroked="f" coordsize="21600,21600" o:gfxdata="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ih8p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0"/>
                            </w:pPr>
                            <w:r>
                              <w:rPr>
                                <w:rFonts w:asciiTheme="minorHAnsi" w:hAnsiTheme="minorBidi" w:eastAsiaTheme="minorEastAsia"/>
                                <w:b/>
                                <w:color w:val="000000" w:themeColor="text1"/>
                                <w:kern w:val="24"/>
                                <w14:textFill>
                                  <w14:solidFill>
                                    <w14:schemeClr w14:val="tx1"/>
                                  </w14:solidFill>
                                </w14:textFill>
                              </w:rPr>
                              <w:t>S1</w:t>
                            </w:r>
                          </w:p>
                        </w:txbxContent>
                      </v:textbox>
                    </v:shape>
                  </v:group>
                  <v:group id="Group 154" o:spid="_x0000_s1026" o:spt="203" style="position:absolute;left:86302;top:21006;height:3899;width:3500;" coordorigin="20203,16488" coordsize="3500,3898" o:gfxdata="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rd+HvAAAANsAAAAPAAAAAAAAAAEAIAAAACIAAABkcnMvZG93bnJldi54bWxQ&#10;SwECFAAUAAAACACHTuJAMy8FnjsAAAA5AAAAFQAAAAAAAAABACAAAAALAQAAZHJzL2dyb3Vwc2hh&#10;cGV4bWwueG1sUEsFBgAAAAAGAAYAYAEAAMgDAAAAAA==&#10;">
                    <o:lock v:ext="edit" aspectratio="f"/>
                    <v:shape id="Flowchart: Connector 165" o:spid="_x0000_s1026" o:spt="120" type="#_x0000_t120" style="position:absolute;left:20203;top:16488;height:3619;width:3235;v-text-anchor:middle;" fillcolor="#FFC000" filled="t" stroked="t" coordsize="21600,21600" o:gfxdata="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BxDfvQAA&#10;ANsAAAAPAAAAAAAAAAEAIAAAACIAAABkcnMvZG93bnJldi54bWxQSwECFAAUAAAACACHTuJAMy8F&#10;njsAAAA5AAAAEAAAAAAAAAABACAAAAAMAQAAZHJzL3NoYXBleG1sLnhtbFBLBQYAAAAABgAGAFsB&#10;AAC2AwAAAAA=&#10;">
                      <v:fill on="t" focussize="0,0"/>
                      <v:stroke weight="2pt" color="#FFC000" joinstyle="round"/>
                      <v:imagedata o:title=""/>
                      <o:lock v:ext="edit" aspectratio="f"/>
                    </v:shape>
                    <v:shape id="TextBox 166" o:spid="_x0000_s1026" o:spt="202" type="#_x0000_t202" style="position:absolute;left:20203;top:16900;height:3486;width:3500;" filled="f" stroked="f" coordsize="21600,21600" o:gfxdata="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Hk0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0"/>
                            </w:pPr>
                            <w:r>
                              <w:rPr>
                                <w:rFonts w:asciiTheme="minorHAnsi" w:hAnsiTheme="minorBidi" w:eastAsiaTheme="minorEastAsia"/>
                                <w:b/>
                                <w:color w:val="000000" w:themeColor="text1"/>
                                <w:kern w:val="24"/>
                                <w14:textFill>
                                  <w14:solidFill>
                                    <w14:schemeClr w14:val="tx1"/>
                                  </w14:solidFill>
                                </w14:textFill>
                              </w:rPr>
                              <w:t>S4</w:t>
                            </w:r>
                          </w:p>
                        </w:txbxContent>
                      </v:textbox>
                    </v:shape>
                  </v:group>
                  <v:group id="Group 155" o:spid="_x0000_s1026" o:spt="203" style="position:absolute;left:78526;top:21077;height:3848;width:3658;" coordorigin="20203,16488" coordsize="3657,3847"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shape id="Flowchart: Connector 163" o:spid="_x0000_s1026" o:spt="120" type="#_x0000_t120" style="position:absolute;left:20203;top:16488;height:3619;width:3235;v-text-anchor:middle;" fillcolor="#FFC000" filled="t" stroked="t" coordsize="21600,21600" o:gfxdata="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Vjqi8AAAA&#10;2wAAAA8AAAAAAAAAAQAgAAAAIgAAAGRycy9kb3ducmV2LnhtbFBLAQIUABQAAAAIAIdO4kAzLwWe&#10;OwAAADkAAAAQAAAAAAAAAAEAIAAAAAsBAABkcnMvc2hhcGV4bWwueG1sUEsFBgAAAAAGAAYAWwEA&#10;ALUDAAAAAA==&#10;">
                      <v:fill on="t" focussize="0,0"/>
                      <v:stroke weight="2pt" color="#FFC000" joinstyle="round"/>
                      <v:imagedata o:title=""/>
                      <o:lock v:ext="edit" aspectratio="f"/>
                    </v:shape>
                    <v:shape id="TextBox 164" o:spid="_x0000_s1026" o:spt="202" type="#_x0000_t202" style="position:absolute;left:20360;top:16849;height:3486;width:3500;" filled="f" stroked="f" coordsize="21600,21600" o:gfxdata="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8BLTL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pPr>
                              <w:pStyle w:val="10"/>
                            </w:pPr>
                            <w:r>
                              <w:rPr>
                                <w:rFonts w:asciiTheme="minorHAnsi" w:hAnsiTheme="minorBidi" w:eastAsiaTheme="minorEastAsia"/>
                                <w:b/>
                                <w:color w:val="000000" w:themeColor="text1"/>
                                <w:kern w:val="24"/>
                                <w14:textFill>
                                  <w14:solidFill>
                                    <w14:schemeClr w14:val="tx1"/>
                                  </w14:solidFill>
                                </w14:textFill>
                              </w:rPr>
                              <w:t>S2</w:t>
                            </w:r>
                          </w:p>
                        </w:txbxContent>
                      </v:textbox>
                    </v:shape>
                  </v:group>
                  <v:group id="Group 156" o:spid="_x0000_s1026" o:spt="203" style="position:absolute;left:82853;top:13771;height:4037;width:5161;" coordorigin="20203,16488" coordsize="5160,4037" o:gfxdata="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T09ZvwAAANsAAAAPAAAAAAAAAAEAIAAAACIAAABkcnMvZG93bnJldi54&#10;bWxQSwECFAAUAAAACACHTuJAMy8FnjsAAAA5AAAAFQAAAAAAAAABACAAAAAOAQAAZHJzL2dyb3Vw&#10;c2hhcGV4bWwueG1sUEsFBgAAAAAGAAYAYAEAAMsDAAAAAA==&#10;">
                    <o:lock v:ext="edit" aspectratio="f"/>
                    <v:shape id="Flowchart: Connector 161" o:spid="_x0000_s1026" o:spt="120" type="#_x0000_t120" style="position:absolute;left:20203;top:16488;height:3619;width:3235;v-text-anchor:middle;" fillcolor="#FFC000" filled="t" stroked="t" coordsize="21600,21600" o:gfxdata="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5YABugAAANsA&#10;AAAPAAAAAAAAAAEAIAAAACIAAABkcnMvZG93bnJldi54bWxQSwECFAAUAAAACACHTuJAMy8FnjsA&#10;AAA5AAAAEAAAAAAAAAABACAAAAAJAQAAZHJzL3NoYXBleG1sLnhtbFBLBQYAAAAABgAGAFsBAACz&#10;AwAAAAA=&#10;">
                      <v:fill on="t" focussize="0,0"/>
                      <v:stroke weight="2pt" color="#FFC000" joinstyle="round"/>
                      <v:imagedata o:title=""/>
                      <o:lock v:ext="edit" aspectratio="f"/>
                    </v:shape>
                    <v:shape id="TextBox 162" o:spid="_x0000_s1026" o:spt="202" type="#_x0000_t202" style="position:absolute;left:20393;top:17038;height:3487;width:4971;" filled="f" stroked="f" coordsize="21600,21600" o:gfxdata="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N0DL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0"/>
                            </w:pPr>
                            <w:r>
                              <w:rPr>
                                <w:rFonts w:asciiTheme="minorHAnsi" w:hAnsiTheme="minorBidi" w:eastAsiaTheme="minorEastAsia"/>
                                <w:b/>
                                <w:color w:val="000000" w:themeColor="text1"/>
                                <w:kern w:val="24"/>
                                <w14:textFill>
                                  <w14:solidFill>
                                    <w14:schemeClr w14:val="tx1"/>
                                  </w14:solidFill>
                                </w14:textFill>
                              </w:rPr>
                              <w:t>S3</w:t>
                            </w:r>
                          </w:p>
                        </w:txbxContent>
                      </v:textbox>
                    </v:shape>
                  </v:group>
                  <v:line id="Straight Connector 157" o:spid="_x0000_s1026" o:spt="20" style="position:absolute;left:84253;top:17390;flip:y;height:5303;width:216;" filled="f" stroked="t" coordsize="21600,21600" o:gfxdata="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CjuJr4A&#10;AADbAAAADwAAAAAAAAABACAAAAAiAAAAZHJzL2Rvd25yZXYueG1sUEsBAhQAFAAAAAgAh07iQDMv&#10;BZ47AAAAOQAAABAAAAAAAAAAAQAgAAAADQEAAGRycy9zaGFwZXhtbC54bWxQSwUGAAAAAAYABgBb&#10;AQAAtwMAAAAA&#10;">
                    <v:fill on="f" focussize="0,0"/>
                    <v:stroke weight="2.5pt" color="#FF0000" joinstyle="round"/>
                    <v:imagedata o:title=""/>
                    <o:lock v:ext="edit" aspectratio="f"/>
                  </v:line>
                </v:group>
              </v:group>
            </w:pict>
          </mc:Fallback>
        </mc:AlternateContent>
      </w:r>
    </w:p>
    <w:p/>
    <w:p/>
    <w:p/>
    <w:p/>
    <w:p/>
    <w:p/>
    <w:p/>
    <w:p>
      <w:pPr>
        <w:rPr>
          <w:sz w:val="28"/>
          <w:szCs w:val="28"/>
        </w:rPr>
      </w:pPr>
    </w:p>
    <w:p>
      <w:pPr>
        <w:rPr>
          <w:szCs w:val="24"/>
        </w:rPr>
      </w:pPr>
      <w:r>
        <mc:AlternateContent>
          <mc:Choice Requires="wps">
            <w:drawing>
              <wp:anchor distT="0" distB="0" distL="114300" distR="114300" simplePos="0" relativeHeight="251667456" behindDoc="0" locked="0" layoutInCell="1" allowOverlap="1">
                <wp:simplePos x="0" y="0"/>
                <wp:positionH relativeFrom="column">
                  <wp:posOffset>1658620</wp:posOffset>
                </wp:positionH>
                <wp:positionV relativeFrom="paragraph">
                  <wp:posOffset>160655</wp:posOffset>
                </wp:positionV>
                <wp:extent cx="2256790" cy="548005"/>
                <wp:effectExtent l="0" t="0" r="0" b="0"/>
                <wp:wrapNone/>
                <wp:docPr id="150" name="TextBox 149"/>
                <wp:cNvGraphicFramePr/>
                <a:graphic xmlns:a="http://schemas.openxmlformats.org/drawingml/2006/main">
                  <a:graphicData uri="http://schemas.microsoft.com/office/word/2010/wordprocessingShape">
                    <wps:wsp>
                      <wps:cNvSpPr txBox="1"/>
                      <wps:spPr>
                        <a:xfrm>
                          <a:off x="3030220" y="6681470"/>
                          <a:ext cx="2256790" cy="548005"/>
                        </a:xfrm>
                        <a:prstGeom prst="rect">
                          <a:avLst/>
                        </a:prstGeom>
                        <a:noFill/>
                        <a:ln>
                          <a:noFill/>
                        </a:ln>
                        <a:effectLst/>
                      </wps:spPr>
                      <wps:txbx>
                        <w:txbxContent>
                          <w:p>
                            <w:pPr>
                              <w:pStyle w:val="10"/>
                              <w:ind w:firstLine="552" w:firstLineChars="250"/>
                              <w:rPr>
                                <w:b/>
                                <w:sz w:val="22"/>
                                <w:szCs w:val="22"/>
                              </w:rPr>
                            </w:pPr>
                            <w:r>
                              <w:rPr>
                                <w:rFonts w:asciiTheme="minorHAnsi" w:hAnsiTheme="minorBidi" w:eastAsiaTheme="minorEastAsia"/>
                                <w:b/>
                                <w:kern w:val="24"/>
                                <w:sz w:val="22"/>
                                <w:szCs w:val="22"/>
                                <w:u w:val="single"/>
                              </w:rPr>
                              <w:t>Forward Motion</w:t>
                            </w:r>
                          </w:p>
                        </w:txbxContent>
                      </wps:txbx>
                      <wps:bodyPr wrap="square" rtlCol="0">
                        <a:spAutoFit/>
                      </wps:bodyPr>
                    </wps:wsp>
                  </a:graphicData>
                </a:graphic>
              </wp:anchor>
            </w:drawing>
          </mc:Choice>
          <mc:Fallback>
            <w:pict>
              <v:shape id="TextBox 149" o:spid="_x0000_s1026" o:spt="202" type="#_x0000_t202" style="position:absolute;left:0pt;margin-left:130.6pt;margin-top:12.65pt;height:43.15pt;width:177.7pt;z-index:251667456;mso-width-relative:page;mso-height-relative:page;" filled="f" stroked="f" coordsize="21600,21600" o:gfxdata="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Agrv+/WAAAACgEAAA8AAAAAAAAAAQAgAAAAIgAAAGRycy9kb3ducmV2&#10;LnhtbFBLAQIUABQAAAAIAIdO4kArr2CLxQEAAJEDAAAOAAAAAAAAAAEAIAAAACUBAABkcnMvZTJv&#10;RG9jLnhtbFBLBQYAAAAABgAGAFkBAABcBQAAAAA=&#10;">
                <v:fill on="f" focussize="0,0"/>
                <v:stroke on="f"/>
                <v:imagedata o:title=""/>
                <o:lock v:ext="edit" aspectratio="f"/>
                <v:textbox style="mso-fit-shape-to-text:t;">
                  <w:txbxContent>
                    <w:p>
                      <w:pPr>
                        <w:pStyle w:val="10"/>
                        <w:ind w:firstLine="552" w:firstLineChars="250"/>
                        <w:rPr>
                          <w:b/>
                          <w:sz w:val="22"/>
                          <w:szCs w:val="22"/>
                        </w:rPr>
                      </w:pPr>
                      <w:r>
                        <w:rPr>
                          <w:rFonts w:asciiTheme="minorHAnsi" w:hAnsiTheme="minorBidi" w:eastAsiaTheme="minorEastAsia"/>
                          <w:b/>
                          <w:kern w:val="24"/>
                          <w:sz w:val="22"/>
                          <w:szCs w:val="22"/>
                          <w:u w:val="single"/>
                        </w:rPr>
                        <w:t>Forward Motion</w:t>
                      </w:r>
                    </w:p>
                  </w:txbxContent>
                </v:textbox>
              </v:shape>
            </w:pict>
          </mc:Fallback>
        </mc:AlternateContent>
      </w:r>
    </w:p>
    <w:p>
      <w:pPr>
        <w:pStyle w:val="10"/>
        <w:rPr>
          <w:sz w:val="22"/>
          <w:szCs w:val="22"/>
        </w:rPr>
      </w:pPr>
      <w:r>
        <w:rPr>
          <w:rFonts w:asciiTheme="minorHAnsi" w:hAnsiTheme="minorBidi" w:eastAsiaTheme="minorEastAsia"/>
          <w:color w:val="000000" w:themeColor="text1"/>
          <w:kern w:val="24"/>
          <w:sz w:val="22"/>
          <w:szCs w:val="22"/>
          <w14:textFill>
            <w14:solidFill>
              <w14:schemeClr w14:val="tx1"/>
            </w14:solidFill>
          </w14:textFill>
        </w:rPr>
        <w:t xml:space="preserve">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7F8C8D"/>
          <w:sz w:val="22"/>
          <w:shd w:val="clear" w:color="auto" w:fill="1F272A"/>
          <w:lang w:val="en-US" w:eastAsia="zh-CN" w:bidi="ar"/>
        </w:rPr>
        <w:t> //forward moment on black line</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C586C0"/>
          <w:sz w:val="22"/>
          <w:shd w:val="clear" w:color="auto" w:fill="1F272A"/>
          <w:lang w:val="en-US" w:eastAsia="zh-CN" w:bidi="ar"/>
        </w:rPr>
        <w:t>if</w:t>
      </w:r>
      <w:r>
        <w:rPr>
          <w:rFonts w:ascii="Consolas" w:hAnsi="Consolas" w:eastAsia="Consolas" w:cs="Consolas"/>
          <w:color w:val="DAE3E3"/>
          <w:sz w:val="22"/>
          <w:shd w:val="clear" w:color="auto" w:fill="1F272A"/>
          <w:lang w:val="en-US" w:eastAsia="zh-CN" w:bidi="ar"/>
        </w:rPr>
        <w:t xml:space="preserve">((s1 == </w:t>
      </w:r>
      <w:r>
        <w:rPr>
          <w:rFonts w:ascii="Consolas" w:hAnsi="Consolas" w:eastAsia="Consolas" w:cs="Consolas"/>
          <w:color w:val="7FCBCD"/>
          <w:sz w:val="22"/>
          <w:shd w:val="clear" w:color="auto" w:fill="1F272A"/>
          <w:lang w:val="en-US" w:eastAsia="zh-CN" w:bidi="ar"/>
        </w:rPr>
        <w:t>1</w:t>
      </w:r>
      <w:r>
        <w:rPr>
          <w:rFonts w:ascii="Consolas" w:hAnsi="Consolas" w:eastAsia="Consolas" w:cs="Consolas"/>
          <w:color w:val="DAE3E3"/>
          <w:sz w:val="22"/>
          <w:shd w:val="clear" w:color="auto" w:fill="1F272A"/>
          <w:lang w:val="en-US" w:eastAsia="zh-CN" w:bidi="ar"/>
        </w:rPr>
        <w:t xml:space="preserve">) &amp;&amp; (s2 == </w:t>
      </w:r>
      <w:r>
        <w:rPr>
          <w:rFonts w:ascii="Consolas" w:hAnsi="Consolas" w:eastAsia="Consolas" w:cs="Consolas"/>
          <w:color w:val="7FCBCD"/>
          <w:sz w:val="22"/>
          <w:shd w:val="clear" w:color="auto" w:fill="1F272A"/>
          <w:lang w:val="en-US" w:eastAsia="zh-CN" w:bidi="ar"/>
        </w:rPr>
        <w:t>0</w:t>
      </w:r>
      <w:r>
        <w:rPr>
          <w:rFonts w:ascii="Consolas" w:hAnsi="Consolas" w:eastAsia="Consolas" w:cs="Consolas"/>
          <w:color w:val="DAE3E3"/>
          <w:sz w:val="22"/>
          <w:shd w:val="clear" w:color="auto" w:fill="1F272A"/>
          <w:lang w:val="en-US" w:eastAsia="zh-CN" w:bidi="ar"/>
        </w:rPr>
        <w:t xml:space="preserve">) &amp;&amp; (s3 == </w:t>
      </w:r>
      <w:r>
        <w:rPr>
          <w:rFonts w:ascii="Consolas" w:hAnsi="Consolas" w:eastAsia="Consolas" w:cs="Consolas"/>
          <w:color w:val="7FCBCD"/>
          <w:sz w:val="22"/>
          <w:shd w:val="clear" w:color="auto" w:fill="1F272A"/>
          <w:lang w:val="en-US" w:eastAsia="zh-CN" w:bidi="ar"/>
        </w:rPr>
        <w:t>0</w:t>
      </w:r>
      <w:r>
        <w:rPr>
          <w:rFonts w:ascii="Consolas" w:hAnsi="Consolas" w:eastAsia="Consolas" w:cs="Consolas"/>
          <w:color w:val="DAE3E3"/>
          <w:sz w:val="22"/>
          <w:shd w:val="clear" w:color="auto" w:fill="1F272A"/>
          <w:lang w:val="en-US" w:eastAsia="zh-CN" w:bidi="ar"/>
        </w:rPr>
        <w:t xml:space="preserve">) &amp;&amp; (s4 == </w:t>
      </w:r>
      <w:r>
        <w:rPr>
          <w:rFonts w:ascii="Consolas" w:hAnsi="Consolas" w:eastAsia="Consolas" w:cs="Consolas"/>
          <w:color w:val="7FCBCD"/>
          <w:sz w:val="22"/>
          <w:shd w:val="clear" w:color="auto" w:fill="1F272A"/>
          <w:lang w:val="en-US" w:eastAsia="zh-CN" w:bidi="ar"/>
        </w:rPr>
        <w:t>0</w:t>
      </w:r>
      <w:r>
        <w:rPr>
          <w:rFonts w:ascii="Consolas" w:hAnsi="Consolas" w:eastAsia="Consolas" w:cs="Consolas"/>
          <w:color w:val="DAE3E3"/>
          <w:sz w:val="22"/>
          <w:shd w:val="clear" w:color="auto" w:fill="1F272A"/>
          <w:lang w:val="en-US" w:eastAsia="zh-CN" w:bidi="ar"/>
        </w:rPr>
        <w:t xml:space="preserve">) &amp;&amp; (s5 == </w:t>
      </w:r>
      <w:r>
        <w:rPr>
          <w:rFonts w:ascii="Consolas" w:hAnsi="Consolas" w:eastAsia="Consolas" w:cs="Consolas"/>
          <w:color w:val="7FCBCD"/>
          <w:sz w:val="22"/>
          <w:shd w:val="clear" w:color="auto" w:fill="1F272A"/>
          <w:lang w:val="en-US" w:eastAsia="zh-CN" w:bidi="ar"/>
        </w:rPr>
        <w:t>1</w:t>
      </w:r>
      <w:r>
        <w:rPr>
          <w:rFonts w:ascii="Consolas" w:hAnsi="Consolas" w:eastAsia="Consolas" w:cs="Consolas"/>
          <w:color w:val="DAE3E3"/>
          <w:sz w:val="22"/>
          <w:shd w:val="clear" w:color="auto" w:fill="1F272A"/>
          <w:lang w:val="en-US" w:eastAsia="zh-CN" w:bidi="ar"/>
        </w:rPr>
        <w:t>))</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analogWrite</w:t>
      </w:r>
      <w:r>
        <w:rPr>
          <w:rFonts w:ascii="Consolas" w:hAnsi="Consolas" w:eastAsia="Consolas" w:cs="Consolas"/>
          <w:color w:val="DAE3E3"/>
          <w:sz w:val="22"/>
          <w:shd w:val="clear" w:color="auto" w:fill="1F272A"/>
          <w:lang w:val="en-US" w:eastAsia="zh-CN" w:bidi="ar"/>
        </w:rPr>
        <w:t xml:space="preserve">(e1, </w:t>
      </w:r>
      <w:r>
        <w:rPr>
          <w:rFonts w:ascii="Consolas" w:hAnsi="Consolas" w:eastAsia="Consolas" w:cs="Consolas"/>
          <w:color w:val="7FCBCD"/>
          <w:sz w:val="22"/>
          <w:shd w:val="clear" w:color="auto" w:fill="1F272A"/>
          <w:lang w:val="en-US" w:eastAsia="zh-CN" w:bidi="ar"/>
        </w:rPr>
        <w:t>255</w:t>
      </w:r>
      <w:r>
        <w:rPr>
          <w:rFonts w:ascii="Consolas" w:hAnsi="Consolas" w:eastAsia="Consolas" w:cs="Consolas"/>
          <w:color w:val="DAE3E3"/>
          <w:sz w:val="22"/>
          <w:shd w:val="clear" w:color="auto" w:fill="1F272A"/>
          <w:lang w:val="en-US" w:eastAsia="zh-CN" w:bidi="ar"/>
        </w:rPr>
        <w:t xml:space="preserve">);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analogWrite</w:t>
      </w:r>
      <w:r>
        <w:rPr>
          <w:rFonts w:ascii="Consolas" w:hAnsi="Consolas" w:eastAsia="Consolas" w:cs="Consolas"/>
          <w:color w:val="DAE3E3"/>
          <w:sz w:val="22"/>
          <w:shd w:val="clear" w:color="auto" w:fill="1F272A"/>
          <w:lang w:val="en-US" w:eastAsia="zh-CN" w:bidi="ar"/>
        </w:rPr>
        <w:t xml:space="preserve">(e2, </w:t>
      </w:r>
      <w:r>
        <w:rPr>
          <w:rFonts w:ascii="Consolas" w:hAnsi="Consolas" w:eastAsia="Consolas" w:cs="Consolas"/>
          <w:color w:val="7FCBCD"/>
          <w:sz w:val="22"/>
          <w:shd w:val="clear" w:color="auto" w:fill="1F272A"/>
          <w:lang w:val="en-US" w:eastAsia="zh-CN" w:bidi="ar"/>
        </w:rPr>
        <w:t>255</w:t>
      </w:r>
      <w:r>
        <w:rPr>
          <w:rFonts w:ascii="Consolas" w:hAnsi="Consolas" w:eastAsia="Consolas" w:cs="Consolas"/>
          <w:color w:val="DAE3E3"/>
          <w:sz w:val="22"/>
          <w:shd w:val="clear" w:color="auto" w:fill="1F272A"/>
          <w:lang w:val="en-US" w:eastAsia="zh-CN" w:bidi="ar"/>
        </w:rPr>
        <w:t xml:space="preserve">);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(m1, HIGH);</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(m2, LOW);</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(m3, HIGH);</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(m4, LOW);</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w:t>
      </w:r>
    </w:p>
    <w:p>
      <w:pPr>
        <w:pStyle w:val="16"/>
        <w:numPr>
          <w:ilvl w:val="0"/>
          <w:numId w:val="9"/>
        </w:numPr>
        <w:spacing w:before="100" w:beforeAutospacing="1" w:after="100" w:afterAutospacing="1" w:line="360" w:lineRule="auto"/>
      </w:pPr>
      <w:r>
        <w:rPr>
          <w:b/>
          <w:bCs/>
        </w:rPr>
        <w:t xml:space="preserve">RIGHT-TURN: </w:t>
      </w:r>
      <w:r>
        <w:t>When S1 is on a White surface i.e. these sensors have a value of 1, and S2,S3,S4,&amp;S5 are on a Black surface means these sensors have a value of 0. The left motor rotates at high speed while the right motor rotates at low speed or stops so that LFR takes the Right turn.</w:t>
      </w:r>
    </w:p>
    <w:p>
      <w:pPr>
        <w:pStyle w:val="16"/>
        <w:spacing w:before="100" w:beforeAutospacing="1" w:after="100" w:afterAutospacing="1" w:line="360" w:lineRule="auto"/>
        <w:rPr>
          <w:sz w:val="28"/>
          <w:szCs w:val="28"/>
        </w:rPr>
      </w:pPr>
    </w:p>
    <w:p>
      <w:pPr>
        <w:pStyle w:val="16"/>
        <w:spacing w:before="100" w:beforeAutospacing="1" w:after="100" w:afterAutospacing="1" w:line="360" w:lineRule="auto"/>
        <w:rPr>
          <w:sz w:val="28"/>
          <w:szCs w:val="28"/>
        </w:rPr>
      </w:pPr>
      <w:r>
        <mc:AlternateContent>
          <mc:Choice Requires="wpg">
            <w:drawing>
              <wp:anchor distT="0" distB="0" distL="114300" distR="114300" simplePos="0" relativeHeight="251662336" behindDoc="0" locked="0" layoutInCell="1" allowOverlap="1">
                <wp:simplePos x="0" y="0"/>
                <wp:positionH relativeFrom="column">
                  <wp:posOffset>776605</wp:posOffset>
                </wp:positionH>
                <wp:positionV relativeFrom="paragraph">
                  <wp:posOffset>122555</wp:posOffset>
                </wp:positionV>
                <wp:extent cx="3577590" cy="3446780"/>
                <wp:effectExtent l="0" t="0" r="0" b="0"/>
                <wp:wrapNone/>
                <wp:docPr id="32" name="Group 5"/>
                <wp:cNvGraphicFramePr/>
                <a:graphic xmlns:a="http://schemas.openxmlformats.org/drawingml/2006/main">
                  <a:graphicData uri="http://schemas.microsoft.com/office/word/2010/wordprocessingGroup">
                    <wpg:wgp>
                      <wpg:cNvGrpSpPr/>
                      <wpg:grpSpPr>
                        <a:xfrm>
                          <a:off x="0" y="0"/>
                          <a:ext cx="3577590" cy="3446780"/>
                          <a:chOff x="869" y="1660"/>
                          <a:chExt cx="5634" cy="5143"/>
                        </a:xfrm>
                      </wpg:grpSpPr>
                      <wpg:grpSp>
                        <wpg:cNvPr id="10" name="Group 2"/>
                        <wpg:cNvGrpSpPr/>
                        <wpg:grpSpPr>
                          <a:xfrm>
                            <a:off x="1937" y="1660"/>
                            <a:ext cx="4566" cy="4384"/>
                            <a:chOff x="39601" y="14356"/>
                            <a:chExt cx="25039" cy="26732"/>
                          </a:xfrm>
                        </wpg:grpSpPr>
                        <wps:wsp>
                          <wps:cNvPr id="8" name="Rectangle 39"/>
                          <wps:cNvSpPr/>
                          <wps:spPr>
                            <a:xfrm>
                              <a:off x="39667" y="14356"/>
                              <a:ext cx="24974" cy="16055"/>
                            </a:xfrm>
                            <a:prstGeom prst="rect">
                              <a:avLst/>
                            </a:prstGeom>
                            <a:solidFill>
                              <a:srgbClr val="000000"/>
                            </a:solidFill>
                            <a:ln w="25400" cap="flat" cmpd="sng">
                              <a:solidFill>
                                <a:srgbClr val="000000"/>
                              </a:solidFill>
                              <a:prstDash val="solid"/>
                              <a:round/>
                              <a:headEnd type="none" w="med" len="med"/>
                              <a:tailEnd type="none" w="med" len="med"/>
                            </a:ln>
                          </wps:spPr>
                          <wps:bodyPr anchor="ctr" anchorCtr="0" upright="1"/>
                        </wps:wsp>
                        <wps:wsp>
                          <wps:cNvPr id="9" name="Rectangle 40"/>
                          <wps:cNvSpPr/>
                          <wps:spPr>
                            <a:xfrm rot="5400000">
                              <a:off x="33707" y="26283"/>
                              <a:ext cx="20700" cy="8911"/>
                            </a:xfrm>
                            <a:prstGeom prst="rect">
                              <a:avLst/>
                            </a:prstGeom>
                            <a:solidFill>
                              <a:srgbClr val="000000"/>
                            </a:solidFill>
                            <a:ln w="25400" cap="flat" cmpd="sng">
                              <a:solidFill>
                                <a:srgbClr val="000000"/>
                              </a:solidFill>
                              <a:prstDash val="solid"/>
                              <a:round/>
                              <a:headEnd type="none" w="med" len="med"/>
                              <a:tailEnd type="none" w="med" len="med"/>
                            </a:ln>
                          </wps:spPr>
                          <wps:bodyPr anchor="ctr" anchorCtr="0" upright="1"/>
                        </wps:wsp>
                      </wpg:grpSp>
                      <wps:wsp>
                        <wps:cNvPr id="12" name="TextBox 85"/>
                        <wps:cNvSpPr txBox="1"/>
                        <wps:spPr>
                          <a:xfrm>
                            <a:off x="2419" y="6146"/>
                            <a:ext cx="2794" cy="657"/>
                          </a:xfrm>
                          <a:prstGeom prst="rect">
                            <a:avLst/>
                          </a:prstGeom>
                          <a:noFill/>
                          <a:ln>
                            <a:noFill/>
                          </a:ln>
                        </wps:spPr>
                        <wps:txbx>
                          <w:txbxContent>
                            <w:p>
                              <w:pPr>
                                <w:pStyle w:val="10"/>
                                <w:rPr>
                                  <w:sz w:val="22"/>
                                  <w:szCs w:val="22"/>
                                </w:rPr>
                              </w:pPr>
                              <w:r>
                                <w:rPr>
                                  <w:rFonts w:asciiTheme="minorHAnsi" w:hAnsiTheme="minorBidi" w:eastAsiaTheme="minorEastAsia"/>
                                  <w:b/>
                                  <w:kern w:val="24"/>
                                  <w:sz w:val="22"/>
                                  <w:szCs w:val="22"/>
                                  <w:u w:val="single"/>
                                </w:rPr>
                                <w:t>Right Turn</w:t>
                              </w:r>
                            </w:p>
                          </w:txbxContent>
                        </wps:txbx>
                        <wps:bodyPr upright="1">
                          <a:spAutoFit/>
                        </wps:bodyPr>
                      </wps:wsp>
                      <wpg:grpSp>
                        <wpg:cNvPr id="31" name="Group 95"/>
                        <wpg:cNvGrpSpPr/>
                        <wpg:grpSpPr>
                          <a:xfrm>
                            <a:off x="869" y="1691"/>
                            <a:ext cx="4924" cy="2205"/>
                            <a:chOff x="73394" y="13771"/>
                            <a:chExt cx="22674" cy="11344"/>
                          </a:xfrm>
                        </wpg:grpSpPr>
                        <wps:wsp>
                          <wps:cNvPr id="13" name="Straight Connector 96"/>
                          <wps:cNvCnPr/>
                          <wps:spPr>
                            <a:xfrm>
                              <a:off x="76405" y="22816"/>
                              <a:ext cx="17174" cy="0"/>
                            </a:xfrm>
                            <a:prstGeom prst="line">
                              <a:avLst/>
                            </a:prstGeom>
                            <a:ln w="31750" cap="flat" cmpd="sng">
                              <a:solidFill>
                                <a:srgbClr val="FF0000"/>
                              </a:solidFill>
                              <a:prstDash val="solid"/>
                              <a:headEnd type="none" w="med" len="med"/>
                              <a:tailEnd type="none" w="med" len="med"/>
                            </a:ln>
                          </wps:spPr>
                          <wps:bodyPr/>
                        </wps:wsp>
                        <wpg:grpSp>
                          <wpg:cNvPr id="17" name="Group 97"/>
                          <wpg:cNvGrpSpPr/>
                          <wpg:grpSpPr>
                            <a:xfrm>
                              <a:off x="91400" y="21006"/>
                              <a:ext cx="4668" cy="4025"/>
                              <a:chOff x="20203" y="16488"/>
                              <a:chExt cx="4668" cy="4024"/>
                            </a:xfrm>
                          </wpg:grpSpPr>
                          <wps:wsp>
                            <wps:cNvPr id="14" name="Flowchart: Connector 114"/>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16" name="TextBox 115"/>
                            <wps:cNvSpPr txBox="1"/>
                            <wps:spPr>
                              <a:xfrm>
                                <a:off x="20252" y="17017"/>
                                <a:ext cx="4619" cy="3495"/>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S5</w:t>
                                  </w:r>
                                </w:p>
                              </w:txbxContent>
                            </wps:txbx>
                            <wps:bodyPr upright="1">
                              <a:spAutoFit/>
                            </wps:bodyPr>
                          </wps:wsp>
                        </wpg:grpSp>
                        <wpg:grpSp>
                          <wpg:cNvPr id="20" name="Group 98"/>
                          <wpg:cNvGrpSpPr/>
                          <wpg:grpSpPr>
                            <a:xfrm>
                              <a:off x="73394" y="21006"/>
                              <a:ext cx="4040" cy="4110"/>
                              <a:chOff x="20203" y="16488"/>
                              <a:chExt cx="4040" cy="4109"/>
                            </a:xfrm>
                          </wpg:grpSpPr>
                          <wps:wsp>
                            <wps:cNvPr id="18" name="Flowchart: Connector 112"/>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19" name="TextBox 113"/>
                            <wps:cNvSpPr txBox="1"/>
                            <wps:spPr>
                              <a:xfrm>
                                <a:off x="20209" y="17102"/>
                                <a:ext cx="4034" cy="3495"/>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S1</w:t>
                                  </w:r>
                                </w:p>
                              </w:txbxContent>
                            </wps:txbx>
                            <wps:bodyPr upright="1">
                              <a:spAutoFit/>
                            </wps:bodyPr>
                          </wps:wsp>
                        </wpg:grpSp>
                        <wpg:grpSp>
                          <wpg:cNvPr id="23" name="Group 99"/>
                          <wpg:cNvGrpSpPr/>
                          <wpg:grpSpPr>
                            <a:xfrm>
                              <a:off x="86302" y="21006"/>
                              <a:ext cx="3685" cy="4071"/>
                              <a:chOff x="20203" y="16488"/>
                              <a:chExt cx="3685" cy="4071"/>
                            </a:xfrm>
                          </wpg:grpSpPr>
                          <wps:wsp>
                            <wps:cNvPr id="21" name="Flowchart: Connector 110"/>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22" name="TextBox 111"/>
                            <wps:cNvSpPr txBox="1"/>
                            <wps:spPr>
                              <a:xfrm>
                                <a:off x="20388" y="17038"/>
                                <a:ext cx="3500" cy="3521"/>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S4</w:t>
                                  </w:r>
                                </w:p>
                              </w:txbxContent>
                            </wps:txbx>
                            <wps:bodyPr upright="1">
                              <a:spAutoFit/>
                            </wps:bodyPr>
                          </wps:wsp>
                        </wpg:grpSp>
                        <wpg:grpSp>
                          <wpg:cNvPr id="26" name="Group 100"/>
                          <wpg:cNvGrpSpPr/>
                          <wpg:grpSpPr>
                            <a:xfrm>
                              <a:off x="78526" y="21077"/>
                              <a:ext cx="3657" cy="3883"/>
                              <a:chOff x="20203" y="16488"/>
                              <a:chExt cx="3657" cy="3882"/>
                            </a:xfrm>
                          </wpg:grpSpPr>
                          <wps:wsp>
                            <wps:cNvPr id="24" name="Flowchart: Connector 108"/>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25" name="TextBox 109"/>
                            <wps:cNvSpPr txBox="1"/>
                            <wps:spPr>
                              <a:xfrm>
                                <a:off x="20360" y="16849"/>
                                <a:ext cx="3500" cy="3521"/>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S2</w:t>
                                  </w:r>
                                </w:p>
                              </w:txbxContent>
                            </wps:txbx>
                            <wps:bodyPr upright="1">
                              <a:spAutoFit/>
                            </wps:bodyPr>
                          </wps:wsp>
                        </wpg:grpSp>
                        <wpg:grpSp>
                          <wpg:cNvPr id="29" name="Group 101"/>
                          <wpg:cNvGrpSpPr/>
                          <wpg:grpSpPr>
                            <a:xfrm>
                              <a:off x="82853" y="13771"/>
                              <a:ext cx="5205" cy="4252"/>
                              <a:chOff x="20203" y="16488"/>
                              <a:chExt cx="5205" cy="4252"/>
                            </a:xfrm>
                          </wpg:grpSpPr>
                          <wps:wsp>
                            <wps:cNvPr id="27" name="Flowchart: Connector 106"/>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28" name="TextBox 107"/>
                            <wps:cNvSpPr txBox="1"/>
                            <wps:spPr>
                              <a:xfrm>
                                <a:off x="20434" y="17219"/>
                                <a:ext cx="4974" cy="3521"/>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S3</w:t>
                                  </w:r>
                                </w:p>
                              </w:txbxContent>
                            </wps:txbx>
                            <wps:bodyPr upright="1">
                              <a:spAutoFit/>
                            </wps:bodyPr>
                          </wps:wsp>
                        </wpg:grpSp>
                        <wps:wsp>
                          <wps:cNvPr id="30" name="Straight Connector 102"/>
                          <wps:cNvCnPr/>
                          <wps:spPr>
                            <a:xfrm flipV="1">
                              <a:off x="84377" y="17311"/>
                              <a:ext cx="139" cy="5468"/>
                            </a:xfrm>
                            <a:prstGeom prst="line">
                              <a:avLst/>
                            </a:prstGeom>
                            <a:ln w="31750" cap="flat" cmpd="sng">
                              <a:solidFill>
                                <a:srgbClr val="FF0000"/>
                              </a:solidFill>
                              <a:prstDash val="solid"/>
                              <a:headEnd type="none" w="med" len="med"/>
                              <a:tailEnd type="none" w="med" len="med"/>
                            </a:ln>
                          </wps:spPr>
                          <wps:bodyPr/>
                        </wps:wsp>
                      </wpg:grpSp>
                    </wpg:wgp>
                  </a:graphicData>
                </a:graphic>
              </wp:anchor>
            </w:drawing>
          </mc:Choice>
          <mc:Fallback>
            <w:pict>
              <v:group id="Group 5" o:spid="_x0000_s1026" o:spt="203" style="position:absolute;left:0pt;margin-left:61.15pt;margin-top:9.65pt;height:271.4pt;width:281.7pt;z-index:251662336;mso-width-relative:page;mso-height-relative:page;" coordorigin="869,1660" coordsize="5634,5143" o:gfxdata="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">
                <o:lock v:ext="edit" aspectratio="f"/>
                <v:group id="Group 2" o:spid="_x0000_s1026" o:spt="203" style="position:absolute;left:1937;top:1660;height:4384;width:4566;" coordorigin="39601,14356" coordsize="25039,26732"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rect id="Rectangle 39" o:spid="_x0000_s1026" o:spt="1" style="position:absolute;left:39667;top:14356;height:16055;width:24974;v-text-anchor:middle;" fillcolor="#000000" filled="t" stroked="t" coordsize="21600,21600" o:gfxdata="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qmEKi5AAAA2gAA&#10;AA8AAAAAAAAAAQAgAAAAIgAAAGRycy9kb3ducmV2LnhtbFBLAQIUABQAAAAIAIdO4kAzLwWeOwAA&#10;ADkAAAAQAAAAAAAAAAEAIAAAAAgBAABkcnMvc2hhcGV4bWwueG1sUEsFBgAAAAAGAAYAWwEAALID&#10;AAAAAA==&#10;">
                    <v:fill on="t" focussize="0,0"/>
                    <v:stroke weight="2pt" color="#000000" joinstyle="round"/>
                    <v:imagedata o:title=""/>
                    <o:lock v:ext="edit" aspectratio="f"/>
                  </v:rect>
                  <v:rect id="Rectangle 40" o:spid="_x0000_s1026" o:spt="1" style="position:absolute;left:33707;top:26283;height:8911;width:20700;rotation:5898240f;v-text-anchor:middle;" fillcolor="#000000" filled="t" stroked="t" coordsize="21600,21600" o:gfxdata="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BhtyLsAAADa&#10;AAAADwAAAAAAAAABACAAAAAiAAAAZHJzL2Rvd25yZXYueG1sUEsBAhQAFAAAAAgAh07iQDMvBZ47&#10;AAAAOQAAABAAAAAAAAAAAQAgAAAACgEAAGRycy9zaGFwZXhtbC54bWxQSwUGAAAAAAYABgBbAQAA&#10;tAMAAAAA&#10;">
                    <v:fill on="t" focussize="0,0"/>
                    <v:stroke weight="2pt" color="#000000" joinstyle="round"/>
                    <v:imagedata o:title=""/>
                    <o:lock v:ext="edit" aspectratio="f"/>
                  </v:rect>
                </v:group>
                <v:shape id="TextBox 85" o:spid="_x0000_s1026" o:spt="202" type="#_x0000_t202" style="position:absolute;left:2419;top:6146;height:657;width:2794;" filled="f" stroked="f" coordsize="21600,21600" o:gfxdata="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ouD9u5AAAA2w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0"/>
                          <w:rPr>
                            <w:sz w:val="22"/>
                            <w:szCs w:val="22"/>
                          </w:rPr>
                        </w:pPr>
                        <w:r>
                          <w:rPr>
                            <w:rFonts w:asciiTheme="minorHAnsi" w:hAnsiTheme="minorBidi" w:eastAsiaTheme="minorEastAsia"/>
                            <w:b/>
                            <w:kern w:val="24"/>
                            <w:sz w:val="22"/>
                            <w:szCs w:val="22"/>
                            <w:u w:val="single"/>
                          </w:rPr>
                          <w:t>Right Turn</w:t>
                        </w:r>
                      </w:p>
                    </w:txbxContent>
                  </v:textbox>
                </v:shape>
                <v:group id="Group 95" o:spid="_x0000_s1026" o:spt="203" style="position:absolute;left:869;top:1691;height:2205;width:4924;" coordorigin="73394,13771" coordsize="22674,11344"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line id="Straight Connector 96" o:spid="_x0000_s1026" o:spt="20" style="position:absolute;left:76405;top:22816;height:0;width:17174;" filled="f" stroked="t" coordsize="21600,21600" o:gfxdata="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X2Zk7gAAADbAAAA&#10;DwAAAAAAAAABACAAAAAiAAAAZHJzL2Rvd25yZXYueG1sUEsBAhQAFAAAAAgAh07iQDMvBZ47AAAA&#10;OQAAABAAAAAAAAAAAQAgAAAABwEAAGRycy9zaGFwZXhtbC54bWxQSwUGAAAAAAYABgBbAQAAsQMA&#10;AAAA&#10;">
                    <v:fill on="f" focussize="0,0"/>
                    <v:stroke weight="2.5pt" color="#FF0000" joinstyle="round"/>
                    <v:imagedata o:title=""/>
                    <o:lock v:ext="edit" aspectratio="f"/>
                  </v:line>
                  <v:group id="Group 97" o:spid="_x0000_s1026" o:spt="203" style="position:absolute;left:91400;top:21006;height:4025;width:4668;" coordorigin="20203,16488" coordsize="4668,4024"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shape id="Flowchart: Connector 114" o:spid="_x0000_s1026" o:spt="120" type="#_x0000_t120" style="position:absolute;left:20203;top:16488;height:3619;width:3235;v-text-anchor:middle;" fillcolor="#FFC000" filled="t" stroked="t" coordsize="21600,21600" o:gfxdata="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gFjor4A&#10;AADbAAAADwAAAAAAAAABACAAAAAiAAAAZHJzL2Rvd25yZXYueG1sUEsBAhQAFAAAAAgAh07iQDMv&#10;BZ47AAAAOQAAABAAAAAAAAAAAQAgAAAADQEAAGRycy9zaGFwZXhtbC54bWxQSwUGAAAAAAYABgBb&#10;AQAAtwMAAAAA&#10;">
                      <v:fill on="t" focussize="0,0"/>
                      <v:stroke weight="2pt" color="#FFC000" joinstyle="round"/>
                      <v:imagedata o:title=""/>
                      <o:lock v:ext="edit" aspectratio="f"/>
                    </v:shape>
                    <v:shape id="TextBox 115" o:spid="_x0000_s1026" o:spt="202" type="#_x0000_t202" style="position:absolute;left:20252;top:17017;height:3495;width:4619;" filled="f" stroked="f" coordsize="21600,21600" o:gfxdata="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UVCdi5AAAA2w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0"/>
                            </w:pPr>
                            <w:r>
                              <w:rPr>
                                <w:rFonts w:asciiTheme="minorHAnsi" w:hAnsiTheme="minorBidi" w:eastAsiaTheme="minorEastAsia"/>
                                <w:b/>
                                <w:color w:val="000000" w:themeColor="text1"/>
                                <w:kern w:val="24"/>
                                <w14:textFill>
                                  <w14:solidFill>
                                    <w14:schemeClr w14:val="tx1"/>
                                  </w14:solidFill>
                                </w14:textFill>
                              </w:rPr>
                              <w:t>S5</w:t>
                            </w:r>
                          </w:p>
                        </w:txbxContent>
                      </v:textbox>
                    </v:shape>
                  </v:group>
                  <v:group id="Group 98" o:spid="_x0000_s1026" o:spt="203" style="position:absolute;left:73394;top:21006;height:4110;width:4040;" coordorigin="20203,16488" coordsize="4040,4109"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shape id="Flowchart: Connector 112" o:spid="_x0000_s1026" o:spt="120" type="#_x0000_t120" style="position:absolute;left:20203;top:16488;height:3619;width:3235;v-text-anchor:middle;" fillcolor="#FFC000" filled="t" stroked="t" coordsize="21600,21600" o:gfxdata="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Maae8AAAA&#10;2wAAAA8AAAAAAAAAAQAgAAAAIgAAAGRycy9kb3ducmV2LnhtbFBLAQIUABQAAAAIAIdO4kAzLwWe&#10;OwAAADkAAAAQAAAAAAAAAAEAIAAAAAsBAABkcnMvc2hhcGV4bWwueG1sUEsFBgAAAAAGAAYAWwEA&#10;ALUDAAAAAA==&#10;">
                      <v:fill on="t" focussize="0,0"/>
                      <v:stroke weight="2pt" color="#FFC000" joinstyle="round"/>
                      <v:imagedata o:title=""/>
                      <o:lock v:ext="edit" aspectratio="f"/>
                    </v:shape>
                    <v:shape id="TextBox 113" o:spid="_x0000_s1026" o:spt="202" type="#_x0000_t202" style="position:absolute;left:20209;top:17102;height:3495;width:4034;" filled="f" stroked="f" coordsize="21600,21600" o:gfxdata="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SKnaq5AAAA2w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0"/>
                            </w:pPr>
                            <w:r>
                              <w:rPr>
                                <w:rFonts w:asciiTheme="minorHAnsi" w:hAnsiTheme="minorBidi" w:eastAsiaTheme="minorEastAsia"/>
                                <w:b/>
                                <w:color w:val="000000" w:themeColor="text1"/>
                                <w:kern w:val="24"/>
                                <w14:textFill>
                                  <w14:solidFill>
                                    <w14:schemeClr w14:val="tx1"/>
                                  </w14:solidFill>
                                </w14:textFill>
                              </w:rPr>
                              <w:t>S1</w:t>
                            </w:r>
                          </w:p>
                        </w:txbxContent>
                      </v:textbox>
                    </v:shape>
                  </v:group>
                  <v:group id="Group 99" o:spid="_x0000_s1026" o:spt="203" style="position:absolute;left:86302;top:21006;height:4071;width:3685;" coordorigin="20203,16488" coordsize="3685,4071" o:gfxdata="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LDF370AAADbAAAADwAAAAAAAAABACAAAAAiAAAAZHJzL2Rvd25yZXYueG1s&#10;UEsBAhQAFAAAAAgAh07iQDMvBZ47AAAAOQAAABUAAAAAAAAAAQAgAAAADAEAAGRycy9ncm91cHNo&#10;YXBleG1sLnhtbFBLBQYAAAAABgAGAGABAADJAwAAAAA=&#10;">
                    <o:lock v:ext="edit" aspectratio="f"/>
                    <v:shape id="Flowchart: Connector 110" o:spid="_x0000_s1026" o:spt="120" type="#_x0000_t120" style="position:absolute;left:20203;top:16488;height:3619;width:3235;v-text-anchor:middle;" fillcolor="#FFC000" filled="t" stroked="t" coordsize="21600,21600" o:gfxdata="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BoKh7sAAADb&#10;AAAADwAAAAAAAAABACAAAAAiAAAAZHJzL2Rvd25yZXYueG1sUEsBAhQAFAAAAAgAh07iQDMvBZ47&#10;AAAAOQAAABAAAAAAAAAAAQAgAAAACgEAAGRycy9zaGFwZXhtbC54bWxQSwUGAAAAAAYABgBbAQAA&#10;tAMAAAAA&#10;">
                      <v:fill on="t" focussize="0,0"/>
                      <v:stroke weight="2pt" color="#FFC000" joinstyle="round"/>
                      <v:imagedata o:title=""/>
                      <o:lock v:ext="edit" aspectratio="f"/>
                    </v:shape>
                    <v:shape id="TextBox 111" o:spid="_x0000_s1026" o:spt="202" type="#_x0000_t202" style="position:absolute;left:20388;top:17038;height:3521;width:3500;" filled="f" stroked="f" coordsize="21600,21600" o:gfxdata="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ELFZ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0"/>
                            </w:pPr>
                            <w:r>
                              <w:rPr>
                                <w:rFonts w:asciiTheme="minorHAnsi" w:hAnsiTheme="minorBidi" w:eastAsiaTheme="minorEastAsia"/>
                                <w:b/>
                                <w:color w:val="000000" w:themeColor="text1"/>
                                <w:kern w:val="24"/>
                                <w14:textFill>
                                  <w14:solidFill>
                                    <w14:schemeClr w14:val="tx1"/>
                                  </w14:solidFill>
                                </w14:textFill>
                              </w:rPr>
                              <w:t>S4</w:t>
                            </w:r>
                          </w:p>
                        </w:txbxContent>
                      </v:textbox>
                    </v:shape>
                  </v:group>
                  <v:group id="Group 100" o:spid="_x0000_s1026" o:spt="203" style="position:absolute;left:78526;top:21077;height:3883;width:3657;" coordorigin="20203,16488" coordsize="3657,3882"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shape id="Flowchart: Connector 108" o:spid="_x0000_s1026" o:spt="120" type="#_x0000_t120" style="position:absolute;left:20203;top:16488;height:3619;width:3235;v-text-anchor:middle;" fillcolor="#FFC000" filled="t" stroked="t" coordsize="21600,21600" o:gfxdata="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bakfvQAA&#10;ANsAAAAPAAAAAAAAAAEAIAAAACIAAABkcnMvZG93bnJldi54bWxQSwECFAAUAAAACACHTuJAMy8F&#10;njsAAAA5AAAAEAAAAAAAAAABACAAAAAMAQAAZHJzL3NoYXBleG1sLnhtbFBLBQYAAAAABgAGAFsB&#10;AAC2AwAAAAA=&#10;">
                      <v:fill on="t" focussize="0,0"/>
                      <v:stroke weight="2pt" color="#FFC000" joinstyle="round"/>
                      <v:imagedata o:title=""/>
                      <o:lock v:ext="edit" aspectratio="f"/>
                    </v:shape>
                    <v:shape id="TextBox 109" o:spid="_x0000_s1026" o:spt="202" type="#_x0000_t202" style="position:absolute;left:20360;top:16849;height:3521;width:3500;" filled="f" stroked="f" coordsize="21600,21600" o:gfxdata="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6tdE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0"/>
                            </w:pPr>
                            <w:r>
                              <w:rPr>
                                <w:rFonts w:asciiTheme="minorHAnsi" w:hAnsiTheme="minorBidi" w:eastAsiaTheme="minorEastAsia"/>
                                <w:b/>
                                <w:color w:val="000000" w:themeColor="text1"/>
                                <w:kern w:val="24"/>
                                <w14:textFill>
                                  <w14:solidFill>
                                    <w14:schemeClr w14:val="tx1"/>
                                  </w14:solidFill>
                                </w14:textFill>
                              </w:rPr>
                              <w:t>S2</w:t>
                            </w:r>
                          </w:p>
                        </w:txbxContent>
                      </v:textbox>
                    </v:shape>
                  </v:group>
                  <v:group id="Group 101" o:spid="_x0000_s1026" o:spt="203" style="position:absolute;left:82853;top:13771;height:4252;width:5205;" coordorigin="20203,16488" coordsize="5205,4252"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shape id="Flowchart: Connector 106" o:spid="_x0000_s1026" o:spt="120" type="#_x0000_t120" style="position:absolute;left:20203;top:16488;height:3619;width:3235;v-text-anchor:middle;" fillcolor="#FFC000" filled="t" stroked="t" coordsize="21600,21600" o:gfxdata="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L83aLsAAADb&#10;AAAADwAAAAAAAAABACAAAAAiAAAAZHJzL2Rvd25yZXYueG1sUEsBAhQAFAAAAAgAh07iQDMvBZ47&#10;AAAAOQAAABAAAAAAAAAAAQAgAAAACgEAAGRycy9zaGFwZXhtbC54bWxQSwUGAAAAAAYABgBbAQAA&#10;tAMAAAAA&#10;">
                      <v:fill on="t" focussize="0,0"/>
                      <v:stroke weight="2pt" color="#FFC000" joinstyle="round"/>
                      <v:imagedata o:title=""/>
                      <o:lock v:ext="edit" aspectratio="f"/>
                    </v:shape>
                    <v:shape id="TextBox 107" o:spid="_x0000_s1026" o:spt="202" type="#_x0000_t202" style="position:absolute;left:20434;top:17219;height:3521;width:4974;" filled="f" stroked="f" coordsize="21600,21600" o:gfxdata="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aryjL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pPr>
                              <w:pStyle w:val="10"/>
                            </w:pPr>
                            <w:r>
                              <w:rPr>
                                <w:rFonts w:asciiTheme="minorHAnsi" w:hAnsiTheme="minorBidi" w:eastAsiaTheme="minorEastAsia"/>
                                <w:b/>
                                <w:color w:val="000000" w:themeColor="text1"/>
                                <w:kern w:val="24"/>
                                <w14:textFill>
                                  <w14:solidFill>
                                    <w14:schemeClr w14:val="tx1"/>
                                  </w14:solidFill>
                                </w14:textFill>
                              </w:rPr>
                              <w:t>S3</w:t>
                            </w:r>
                          </w:p>
                        </w:txbxContent>
                      </v:textbox>
                    </v:shape>
                  </v:group>
                  <v:line id="Straight Connector 102" o:spid="_x0000_s1026" o:spt="20" style="position:absolute;left:84377;top:17311;flip:y;height:5468;width:139;" filled="f" stroked="t" coordsize="21600,21600" o:gfxdata="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pDJkbsAAADb&#10;AAAADwAAAAAAAAABACAAAAAiAAAAZHJzL2Rvd25yZXYueG1sUEsBAhQAFAAAAAgAh07iQDMvBZ47&#10;AAAAOQAAABAAAAAAAAAAAQAgAAAACgEAAGRycy9zaGFwZXhtbC54bWxQSwUGAAAAAAYABgBbAQAA&#10;tAMAAAAA&#10;">
                    <v:fill on="f" focussize="0,0"/>
                    <v:stroke weight="2.5pt" color="#FF0000" joinstyle="round"/>
                    <v:imagedata o:title=""/>
                    <o:lock v:ext="edit" aspectratio="f"/>
                  </v:line>
                </v:group>
              </v:group>
            </w:pict>
          </mc:Fallback>
        </mc:AlternateContent>
      </w:r>
    </w:p>
    <w:p>
      <w:pPr>
        <w:pStyle w:val="16"/>
        <w:spacing w:before="100" w:beforeAutospacing="1" w:after="100" w:afterAutospacing="1" w:line="360" w:lineRule="auto"/>
        <w:rPr>
          <w:sz w:val="28"/>
          <w:szCs w:val="28"/>
        </w:rPr>
      </w:pPr>
    </w:p>
    <w:p>
      <w:pPr>
        <w:pStyle w:val="16"/>
        <w:spacing w:before="100" w:beforeAutospacing="1" w:after="100" w:afterAutospacing="1" w:line="360" w:lineRule="auto"/>
        <w:rPr>
          <w:sz w:val="28"/>
          <w:szCs w:val="28"/>
        </w:rPr>
      </w:pPr>
    </w:p>
    <w:p>
      <w:pPr>
        <w:pStyle w:val="16"/>
        <w:spacing w:before="100" w:beforeAutospacing="1" w:after="100" w:afterAutospacing="1" w:line="360" w:lineRule="auto"/>
        <w:rPr>
          <w:sz w:val="28"/>
          <w:szCs w:val="28"/>
        </w:rPr>
      </w:pPr>
    </w:p>
    <w:p>
      <w:pPr>
        <w:pStyle w:val="16"/>
        <w:spacing w:before="100" w:beforeAutospacing="1" w:after="100" w:afterAutospacing="1" w:line="360" w:lineRule="auto"/>
        <w:rPr>
          <w:sz w:val="28"/>
          <w:szCs w:val="28"/>
        </w:rPr>
      </w:pPr>
    </w:p>
    <w:p>
      <w:pPr>
        <w:pStyle w:val="16"/>
        <w:spacing w:before="100" w:beforeAutospacing="1" w:after="100" w:afterAutospacing="1" w:line="360" w:lineRule="auto"/>
        <w:rPr>
          <w:sz w:val="28"/>
          <w:szCs w:val="28"/>
        </w:rPr>
      </w:pPr>
    </w:p>
    <w:p>
      <w:pPr>
        <w:pStyle w:val="16"/>
        <w:spacing w:before="100" w:beforeAutospacing="1" w:after="100" w:afterAutospacing="1" w:line="360" w:lineRule="auto"/>
        <w:rPr>
          <w:sz w:val="28"/>
          <w:szCs w:val="28"/>
        </w:rPr>
      </w:pPr>
    </w:p>
    <w:p>
      <w:pPr>
        <w:pStyle w:val="16"/>
        <w:spacing w:before="100" w:beforeAutospacing="1" w:after="100" w:afterAutospacing="1" w:line="360" w:lineRule="auto"/>
        <w:rPr>
          <w:sz w:val="28"/>
          <w:szCs w:val="28"/>
        </w:rPr>
      </w:pPr>
    </w:p>
    <w:p>
      <w:pPr>
        <w:pStyle w:val="16"/>
        <w:spacing w:before="100" w:beforeAutospacing="1" w:after="100" w:afterAutospacing="1" w:line="360" w:lineRule="auto"/>
        <w:rPr>
          <w:sz w:val="28"/>
          <w:szCs w:val="28"/>
        </w:rPr>
      </w:pP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7F8C8D"/>
          <w:sz w:val="22"/>
          <w:shd w:val="clear" w:color="auto" w:fill="1F272A"/>
          <w:lang w:val="en-US" w:eastAsia="zh-CN" w:bidi="ar"/>
        </w:rPr>
        <w:t>//Take Right turn on Black path</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C586C0"/>
          <w:sz w:val="22"/>
          <w:shd w:val="clear" w:color="auto" w:fill="1F272A"/>
          <w:lang w:val="en-US" w:eastAsia="zh-CN" w:bidi="ar"/>
        </w:rPr>
        <w:t>if</w:t>
      </w:r>
      <w:r>
        <w:rPr>
          <w:rFonts w:ascii="Consolas" w:hAnsi="Consolas" w:eastAsia="Consolas" w:cs="Consolas"/>
          <w:color w:val="DAE3E3"/>
          <w:sz w:val="22"/>
          <w:shd w:val="clear" w:color="auto" w:fill="1F272A"/>
          <w:lang w:val="en-US" w:eastAsia="zh-CN" w:bidi="ar"/>
        </w:rPr>
        <w:t xml:space="preserve">((s1 == </w:t>
      </w:r>
      <w:r>
        <w:rPr>
          <w:rFonts w:ascii="Consolas" w:hAnsi="Consolas" w:eastAsia="Consolas" w:cs="Consolas"/>
          <w:color w:val="7FCBCD"/>
          <w:sz w:val="22"/>
          <w:shd w:val="clear" w:color="auto" w:fill="1F272A"/>
          <w:lang w:val="en-US" w:eastAsia="zh-CN" w:bidi="ar"/>
        </w:rPr>
        <w:t>1</w:t>
      </w:r>
      <w:r>
        <w:rPr>
          <w:rFonts w:ascii="Consolas" w:hAnsi="Consolas" w:eastAsia="Consolas" w:cs="Consolas"/>
          <w:color w:val="DAE3E3"/>
          <w:sz w:val="22"/>
          <w:shd w:val="clear" w:color="auto" w:fill="1F272A"/>
          <w:lang w:val="en-US" w:eastAsia="zh-CN" w:bidi="ar"/>
        </w:rPr>
        <w:t xml:space="preserve">) &amp;&amp; (s2 == </w:t>
      </w:r>
      <w:r>
        <w:rPr>
          <w:rFonts w:ascii="Consolas" w:hAnsi="Consolas" w:eastAsia="Consolas" w:cs="Consolas"/>
          <w:color w:val="7FCBCD"/>
          <w:sz w:val="22"/>
          <w:shd w:val="clear" w:color="auto" w:fill="1F272A"/>
          <w:lang w:val="en-US" w:eastAsia="zh-CN" w:bidi="ar"/>
        </w:rPr>
        <w:t>0</w:t>
      </w:r>
      <w:r>
        <w:rPr>
          <w:rFonts w:ascii="Consolas" w:hAnsi="Consolas" w:eastAsia="Consolas" w:cs="Consolas"/>
          <w:color w:val="DAE3E3"/>
          <w:sz w:val="22"/>
          <w:shd w:val="clear" w:color="auto" w:fill="1F272A"/>
          <w:lang w:val="en-US" w:eastAsia="zh-CN" w:bidi="ar"/>
        </w:rPr>
        <w:t xml:space="preserve">) &amp;&amp; (s3 == </w:t>
      </w:r>
      <w:r>
        <w:rPr>
          <w:rFonts w:ascii="Consolas" w:hAnsi="Consolas" w:eastAsia="Consolas" w:cs="Consolas"/>
          <w:color w:val="7FCBCD"/>
          <w:sz w:val="22"/>
          <w:shd w:val="clear" w:color="auto" w:fill="1F272A"/>
          <w:lang w:val="en-US" w:eastAsia="zh-CN" w:bidi="ar"/>
        </w:rPr>
        <w:t>0</w:t>
      </w:r>
      <w:r>
        <w:rPr>
          <w:rFonts w:ascii="Consolas" w:hAnsi="Consolas" w:eastAsia="Consolas" w:cs="Consolas"/>
          <w:color w:val="DAE3E3"/>
          <w:sz w:val="22"/>
          <w:shd w:val="clear" w:color="auto" w:fill="1F272A"/>
          <w:lang w:val="en-US" w:eastAsia="zh-CN" w:bidi="ar"/>
        </w:rPr>
        <w:t xml:space="preserve">) &amp;&amp; (s4 == </w:t>
      </w:r>
      <w:r>
        <w:rPr>
          <w:rFonts w:ascii="Consolas" w:hAnsi="Consolas" w:eastAsia="Consolas" w:cs="Consolas"/>
          <w:color w:val="7FCBCD"/>
          <w:sz w:val="22"/>
          <w:shd w:val="clear" w:color="auto" w:fill="1F272A"/>
          <w:lang w:val="en-US" w:eastAsia="zh-CN" w:bidi="ar"/>
        </w:rPr>
        <w:t>0</w:t>
      </w:r>
      <w:r>
        <w:rPr>
          <w:rFonts w:ascii="Consolas" w:hAnsi="Consolas" w:eastAsia="Consolas" w:cs="Consolas"/>
          <w:color w:val="DAE3E3"/>
          <w:sz w:val="22"/>
          <w:shd w:val="clear" w:color="auto" w:fill="1F272A"/>
          <w:lang w:val="en-US" w:eastAsia="zh-CN" w:bidi="ar"/>
        </w:rPr>
        <w:t xml:space="preserve">) &amp;&amp; (s5 == </w:t>
      </w:r>
      <w:r>
        <w:rPr>
          <w:rFonts w:ascii="Consolas" w:hAnsi="Consolas" w:eastAsia="Consolas" w:cs="Consolas"/>
          <w:color w:val="7FCBCD"/>
          <w:sz w:val="22"/>
          <w:shd w:val="clear" w:color="auto" w:fill="1F272A"/>
          <w:lang w:val="en-US" w:eastAsia="zh-CN" w:bidi="ar"/>
        </w:rPr>
        <w:t>0</w:t>
      </w:r>
      <w:r>
        <w:rPr>
          <w:rFonts w:ascii="Consolas" w:hAnsi="Consolas" w:eastAsia="Consolas" w:cs="Consolas"/>
          <w:color w:val="DAE3E3"/>
          <w:sz w:val="22"/>
          <w:shd w:val="clear" w:color="auto" w:fill="1F272A"/>
          <w:lang w:val="en-US" w:eastAsia="zh-CN" w:bidi="ar"/>
        </w:rPr>
        <w:t>))</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analogWrite</w:t>
      </w:r>
      <w:r>
        <w:rPr>
          <w:rFonts w:ascii="Consolas" w:hAnsi="Consolas" w:eastAsia="Consolas" w:cs="Consolas"/>
          <w:color w:val="DAE3E3"/>
          <w:sz w:val="22"/>
          <w:shd w:val="clear" w:color="auto" w:fill="1F272A"/>
          <w:lang w:val="en-US" w:eastAsia="zh-CN" w:bidi="ar"/>
        </w:rPr>
        <w:t xml:space="preserve">(e1, </w:t>
      </w:r>
      <w:r>
        <w:rPr>
          <w:rFonts w:ascii="Consolas" w:hAnsi="Consolas" w:eastAsia="Consolas" w:cs="Consolas"/>
          <w:color w:val="7FCBCD"/>
          <w:sz w:val="22"/>
          <w:shd w:val="clear" w:color="auto" w:fill="1F272A"/>
          <w:lang w:val="en-US" w:eastAsia="zh-CN" w:bidi="ar"/>
        </w:rPr>
        <w:t>100</w:t>
      </w:r>
      <w:r>
        <w:rPr>
          <w:rFonts w:ascii="Consolas" w:hAnsi="Consolas" w:eastAsia="Consolas" w:cs="Consolas"/>
          <w:color w:val="DAE3E3"/>
          <w:sz w:val="22"/>
          <w:shd w:val="clear" w:color="auto" w:fill="1F272A"/>
          <w:lang w:val="en-US" w:eastAsia="zh-CN" w:bidi="ar"/>
        </w:rPr>
        <w:t xml:space="preserve">);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analogWrite</w:t>
      </w:r>
      <w:r>
        <w:rPr>
          <w:rFonts w:ascii="Consolas" w:hAnsi="Consolas" w:eastAsia="Consolas" w:cs="Consolas"/>
          <w:color w:val="DAE3E3"/>
          <w:sz w:val="22"/>
          <w:shd w:val="clear" w:color="auto" w:fill="1F272A"/>
          <w:lang w:val="en-US" w:eastAsia="zh-CN" w:bidi="ar"/>
        </w:rPr>
        <w:t xml:space="preserve">(e2, </w:t>
      </w:r>
      <w:r>
        <w:rPr>
          <w:rFonts w:ascii="Consolas" w:hAnsi="Consolas" w:eastAsia="Consolas" w:cs="Consolas"/>
          <w:color w:val="7FCBCD"/>
          <w:sz w:val="22"/>
          <w:shd w:val="clear" w:color="auto" w:fill="1F272A"/>
          <w:lang w:val="en-US" w:eastAsia="zh-CN" w:bidi="ar"/>
        </w:rPr>
        <w:t>255</w:t>
      </w:r>
      <w:r>
        <w:rPr>
          <w:rFonts w:ascii="Consolas" w:hAnsi="Consolas" w:eastAsia="Consolas" w:cs="Consolas"/>
          <w:color w:val="DAE3E3"/>
          <w:sz w:val="22"/>
          <w:shd w:val="clear" w:color="auto" w:fill="1F272A"/>
          <w:lang w:val="en-US" w:eastAsia="zh-CN" w:bidi="ar"/>
        </w:rPr>
        <w:t xml:space="preserve">);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(m1, LOW);</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(m2, HIGH);</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(m3, HIGH);</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(m4, LOW);</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w:t>
      </w:r>
    </w:p>
    <w:p>
      <w:pPr>
        <w:pStyle w:val="16"/>
        <w:numPr>
          <w:ilvl w:val="0"/>
          <w:numId w:val="9"/>
        </w:numPr>
        <w:spacing w:before="100" w:beforeAutospacing="1" w:after="100" w:afterAutospacing="1" w:line="360" w:lineRule="auto"/>
        <w:rPr>
          <w:b/>
          <w:bCs/>
        </w:rPr>
      </w:pPr>
      <w:r>
        <w:rPr>
          <w:b/>
          <w:bCs/>
        </w:rPr>
        <w:t xml:space="preserve">LEFT-TURN: </w:t>
      </w:r>
      <w:r>
        <w:t>When S1, S2, S3 &amp; S4 are on a black surface i.e. have a value of 0. and S5 is on a white surface that is these sensors have a 1 value. The right motor rotates at high speed and the left motor rotates at low speed or stops. So that LFR takes a Left turn.</w:t>
      </w:r>
    </w:p>
    <w:p>
      <w:pPr>
        <w:pStyle w:val="16"/>
        <w:spacing w:before="100" w:beforeAutospacing="1" w:after="100" w:afterAutospacing="1" w:line="360" w:lineRule="auto"/>
        <w:rPr>
          <w:sz w:val="28"/>
          <w:szCs w:val="28"/>
        </w:rPr>
      </w:pPr>
    </w:p>
    <w:p>
      <w:pPr>
        <w:pStyle w:val="16"/>
        <w:spacing w:before="100" w:beforeAutospacing="1" w:after="100" w:afterAutospacing="1" w:line="360" w:lineRule="auto"/>
        <w:rPr>
          <w:sz w:val="28"/>
          <w:szCs w:val="28"/>
        </w:rPr>
      </w:pPr>
      <w:r>
        <mc:AlternateContent>
          <mc:Choice Requires="wpg">
            <w:drawing>
              <wp:anchor distT="0" distB="0" distL="114300" distR="114300" simplePos="0" relativeHeight="251663360" behindDoc="0" locked="0" layoutInCell="1" allowOverlap="1">
                <wp:simplePos x="0" y="0"/>
                <wp:positionH relativeFrom="column">
                  <wp:posOffset>1098550</wp:posOffset>
                </wp:positionH>
                <wp:positionV relativeFrom="paragraph">
                  <wp:posOffset>8255</wp:posOffset>
                </wp:positionV>
                <wp:extent cx="3380740" cy="3670935"/>
                <wp:effectExtent l="0" t="0" r="0" b="0"/>
                <wp:wrapNone/>
                <wp:docPr id="55" name="Group 9"/>
                <wp:cNvGraphicFramePr/>
                <a:graphic xmlns:a="http://schemas.openxmlformats.org/drawingml/2006/main">
                  <a:graphicData uri="http://schemas.microsoft.com/office/word/2010/wordprocessingGroup">
                    <wpg:wgp>
                      <wpg:cNvGrpSpPr/>
                      <wpg:grpSpPr>
                        <a:xfrm>
                          <a:off x="0" y="0"/>
                          <a:ext cx="3380740" cy="3670935"/>
                          <a:chOff x="470" y="1447"/>
                          <a:chExt cx="5324" cy="5496"/>
                        </a:xfrm>
                      </wpg:grpSpPr>
                      <wpg:grpSp>
                        <wpg:cNvPr id="35" name="Group 40"/>
                        <wpg:cNvGrpSpPr/>
                        <wpg:grpSpPr>
                          <a:xfrm>
                            <a:off x="470" y="1447"/>
                            <a:ext cx="4225" cy="4730"/>
                            <a:chOff x="43223" y="29512"/>
                            <a:chExt cx="24471" cy="28515"/>
                          </a:xfrm>
                        </wpg:grpSpPr>
                        <wps:wsp>
                          <wps:cNvPr id="33" name="Rectangle 65"/>
                          <wps:cNvSpPr/>
                          <wps:spPr>
                            <a:xfrm>
                              <a:off x="43223" y="29512"/>
                              <a:ext cx="24472" cy="13408"/>
                            </a:xfrm>
                            <a:prstGeom prst="rect">
                              <a:avLst/>
                            </a:prstGeom>
                            <a:solidFill>
                              <a:srgbClr val="000000"/>
                            </a:solidFill>
                            <a:ln w="25400" cap="flat" cmpd="sng">
                              <a:solidFill>
                                <a:srgbClr val="000000"/>
                              </a:solidFill>
                              <a:prstDash val="solid"/>
                              <a:round/>
                              <a:headEnd type="none" w="med" len="med"/>
                              <a:tailEnd type="none" w="med" len="med"/>
                            </a:ln>
                          </wps:spPr>
                          <wps:bodyPr anchor="ctr" anchorCtr="0" upright="1"/>
                        </wps:wsp>
                        <wps:wsp>
                          <wps:cNvPr id="34" name="Rectangle 66"/>
                          <wps:cNvSpPr/>
                          <wps:spPr>
                            <a:xfrm rot="5400000">
                              <a:off x="53150" y="43483"/>
                              <a:ext cx="20703" cy="8387"/>
                            </a:xfrm>
                            <a:prstGeom prst="rect">
                              <a:avLst/>
                            </a:prstGeom>
                            <a:solidFill>
                              <a:srgbClr val="000000"/>
                            </a:solidFill>
                            <a:ln w="25400" cap="flat" cmpd="sng">
                              <a:solidFill>
                                <a:srgbClr val="000000"/>
                              </a:solidFill>
                              <a:prstDash val="solid"/>
                              <a:round/>
                              <a:headEnd type="none" w="med" len="med"/>
                              <a:tailEnd type="none" w="med" len="med"/>
                            </a:ln>
                          </wps:spPr>
                          <wps:bodyPr anchor="ctr" anchorCtr="0" upright="1"/>
                        </wps:wsp>
                      </wpg:grpSp>
                      <wps:wsp>
                        <wps:cNvPr id="36" name="TextBox 41"/>
                        <wps:cNvSpPr txBox="1"/>
                        <wps:spPr>
                          <a:xfrm>
                            <a:off x="2598" y="6284"/>
                            <a:ext cx="2420" cy="659"/>
                          </a:xfrm>
                          <a:prstGeom prst="rect">
                            <a:avLst/>
                          </a:prstGeom>
                          <a:noFill/>
                          <a:ln>
                            <a:noFill/>
                          </a:ln>
                        </wps:spPr>
                        <wps:txbx>
                          <w:txbxContent>
                            <w:p>
                              <w:pPr>
                                <w:pStyle w:val="10"/>
                                <w:rPr>
                                  <w:sz w:val="22"/>
                                  <w:szCs w:val="22"/>
                                </w:rPr>
                              </w:pPr>
                              <w:r>
                                <w:rPr>
                                  <w:rFonts w:asciiTheme="minorHAnsi" w:hAnsiTheme="minorBidi" w:eastAsiaTheme="minorEastAsia"/>
                                  <w:b/>
                                  <w:kern w:val="24"/>
                                  <w:sz w:val="22"/>
                                  <w:szCs w:val="22"/>
                                  <w:u w:val="single"/>
                                </w:rPr>
                                <w:t>Left Turn</w:t>
                              </w:r>
                            </w:p>
                          </w:txbxContent>
                        </wps:txbx>
                        <wps:bodyPr upright="1">
                          <a:spAutoFit/>
                        </wps:bodyPr>
                      </wps:wsp>
                      <wpg:grpSp>
                        <wpg:cNvPr id="54" name="Group 150"/>
                        <wpg:cNvGrpSpPr/>
                        <wpg:grpSpPr>
                          <a:xfrm>
                            <a:off x="1638" y="1466"/>
                            <a:ext cx="4156" cy="2211"/>
                            <a:chOff x="73127" y="13771"/>
                            <a:chExt cx="23055" cy="11449"/>
                          </a:xfrm>
                        </wpg:grpSpPr>
                        <wps:wsp>
                          <wps:cNvPr id="37" name="Straight Connector 151"/>
                          <wps:cNvCnPr/>
                          <wps:spPr>
                            <a:xfrm>
                              <a:off x="76405" y="22816"/>
                              <a:ext cx="17174" cy="0"/>
                            </a:xfrm>
                            <a:prstGeom prst="line">
                              <a:avLst/>
                            </a:prstGeom>
                            <a:ln w="31750" cap="flat" cmpd="sng">
                              <a:solidFill>
                                <a:srgbClr val="FF0000"/>
                              </a:solidFill>
                              <a:prstDash val="solid"/>
                              <a:headEnd type="none" w="med" len="med"/>
                              <a:tailEnd type="none" w="med" len="med"/>
                            </a:ln>
                          </wps:spPr>
                          <wps:bodyPr/>
                        </wps:wsp>
                        <wpg:grpSp>
                          <wpg:cNvPr id="40" name="Group 152"/>
                          <wpg:cNvGrpSpPr/>
                          <wpg:grpSpPr>
                            <a:xfrm>
                              <a:off x="91400" y="21006"/>
                              <a:ext cx="4782" cy="4214"/>
                              <a:chOff x="20203" y="16488"/>
                              <a:chExt cx="4782" cy="4213"/>
                            </a:xfrm>
                          </wpg:grpSpPr>
                          <wps:wsp>
                            <wps:cNvPr id="38" name="Flowchart: Connector 169"/>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39" name="TextBox 170"/>
                            <wps:cNvSpPr txBox="1"/>
                            <wps:spPr>
                              <a:xfrm>
                                <a:off x="20364" y="17171"/>
                                <a:ext cx="4621" cy="3530"/>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S5</w:t>
                                  </w:r>
                                </w:p>
                              </w:txbxContent>
                            </wps:txbx>
                            <wps:bodyPr upright="1">
                              <a:spAutoFit/>
                            </wps:bodyPr>
                          </wps:wsp>
                        </wpg:grpSp>
                        <wpg:grpSp>
                          <wpg:cNvPr id="43" name="Group 153"/>
                          <wpg:cNvGrpSpPr/>
                          <wpg:grpSpPr>
                            <a:xfrm>
                              <a:off x="73127" y="21006"/>
                              <a:ext cx="4038" cy="3828"/>
                              <a:chOff x="19936" y="16488"/>
                              <a:chExt cx="4038" cy="3827"/>
                            </a:xfrm>
                          </wpg:grpSpPr>
                          <wps:wsp>
                            <wps:cNvPr id="41" name="Flowchart: Connector 167"/>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42" name="TextBox 168"/>
                            <wps:cNvSpPr txBox="1"/>
                            <wps:spPr>
                              <a:xfrm>
                                <a:off x="19936" y="16785"/>
                                <a:ext cx="4039" cy="3530"/>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S1</w:t>
                                  </w:r>
                                </w:p>
                              </w:txbxContent>
                            </wps:txbx>
                            <wps:bodyPr upright="1">
                              <a:spAutoFit/>
                            </wps:bodyPr>
                          </wps:wsp>
                        </wpg:grpSp>
                        <wpg:grpSp>
                          <wpg:cNvPr id="46" name="Group 154"/>
                          <wpg:cNvGrpSpPr/>
                          <wpg:grpSpPr>
                            <a:xfrm>
                              <a:off x="86302" y="21006"/>
                              <a:ext cx="3500" cy="3943"/>
                              <a:chOff x="20203" y="16488"/>
                              <a:chExt cx="3500" cy="3942"/>
                            </a:xfrm>
                          </wpg:grpSpPr>
                          <wps:wsp>
                            <wps:cNvPr id="44" name="Flowchart: Connector 165"/>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45" name="TextBox 166"/>
                            <wps:cNvSpPr txBox="1"/>
                            <wps:spPr>
                              <a:xfrm>
                                <a:off x="20203" y="16900"/>
                                <a:ext cx="3500" cy="3530"/>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S4</w:t>
                                  </w:r>
                                </w:p>
                              </w:txbxContent>
                            </wps:txbx>
                            <wps:bodyPr upright="1">
                              <a:spAutoFit/>
                            </wps:bodyPr>
                          </wps:wsp>
                        </wpg:grpSp>
                        <wpg:grpSp>
                          <wpg:cNvPr id="49" name="Group 155"/>
                          <wpg:cNvGrpSpPr/>
                          <wpg:grpSpPr>
                            <a:xfrm>
                              <a:off x="78526" y="21077"/>
                              <a:ext cx="3658" cy="3892"/>
                              <a:chOff x="20203" y="16488"/>
                              <a:chExt cx="3657" cy="3891"/>
                            </a:xfrm>
                          </wpg:grpSpPr>
                          <wps:wsp>
                            <wps:cNvPr id="47" name="Flowchart: Connector 163"/>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48" name="TextBox 164"/>
                            <wps:cNvSpPr txBox="1"/>
                            <wps:spPr>
                              <a:xfrm>
                                <a:off x="20360" y="16849"/>
                                <a:ext cx="3500" cy="3530"/>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S2</w:t>
                                  </w:r>
                                </w:p>
                              </w:txbxContent>
                            </wps:txbx>
                            <wps:bodyPr upright="1">
                              <a:spAutoFit/>
                            </wps:bodyPr>
                          </wps:wsp>
                        </wpg:grpSp>
                        <wpg:grpSp>
                          <wpg:cNvPr id="52" name="Group 156"/>
                          <wpg:cNvGrpSpPr/>
                          <wpg:grpSpPr>
                            <a:xfrm>
                              <a:off x="82853" y="13771"/>
                              <a:ext cx="5161" cy="4080"/>
                              <a:chOff x="20203" y="16488"/>
                              <a:chExt cx="5160" cy="4080"/>
                            </a:xfrm>
                          </wpg:grpSpPr>
                          <wps:wsp>
                            <wps:cNvPr id="50" name="Flowchart: Connector 161"/>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51" name="TextBox 162"/>
                            <wps:cNvSpPr txBox="1"/>
                            <wps:spPr>
                              <a:xfrm>
                                <a:off x="20393" y="17038"/>
                                <a:ext cx="4971" cy="3530"/>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S3</w:t>
                                  </w:r>
                                </w:p>
                              </w:txbxContent>
                            </wps:txbx>
                            <wps:bodyPr upright="1">
                              <a:spAutoFit/>
                            </wps:bodyPr>
                          </wps:wsp>
                        </wpg:grpSp>
                        <wps:wsp>
                          <wps:cNvPr id="53" name="Straight Connector 157"/>
                          <wps:cNvCnPr/>
                          <wps:spPr>
                            <a:xfrm flipV="1">
                              <a:off x="84255" y="17395"/>
                              <a:ext cx="216" cy="5302"/>
                            </a:xfrm>
                            <a:prstGeom prst="line">
                              <a:avLst/>
                            </a:prstGeom>
                            <a:ln w="31750" cap="flat" cmpd="sng">
                              <a:solidFill>
                                <a:srgbClr val="FF0000"/>
                              </a:solidFill>
                              <a:prstDash val="solid"/>
                              <a:headEnd type="none" w="med" len="med"/>
                              <a:tailEnd type="none" w="med" len="med"/>
                            </a:ln>
                          </wps:spPr>
                          <wps:bodyPr/>
                        </wps:wsp>
                      </wpg:grpSp>
                    </wpg:wgp>
                  </a:graphicData>
                </a:graphic>
              </wp:anchor>
            </w:drawing>
          </mc:Choice>
          <mc:Fallback>
            <w:pict>
              <v:group id="Group 9" o:spid="_x0000_s1026" o:spt="203" style="position:absolute;left:0pt;margin-left:86.5pt;margin-top:0.65pt;height:289.05pt;width:266.2pt;z-index:251663360;mso-width-relative:page;mso-height-relative:page;" coordorigin="470,1447" coordsize="5324,5496" o:gfxdata="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">
                <o:lock v:ext="edit" aspectratio="f"/>
                <v:group id="Group 40" o:spid="_x0000_s1026" o:spt="203" style="position:absolute;left:470;top:1447;height:4730;width:4225;" coordorigin="43223,29512" coordsize="24471,28515"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rect id="Rectangle 65" o:spid="_x0000_s1026" o:spt="1" style="position:absolute;left:43223;top:29512;height:13408;width:24472;v-text-anchor:middle;" fillcolor="#000000" filled="t" stroked="t" coordsize="21600,21600" o:gfxdata="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cpu+8AAAA&#10;2wAAAA8AAAAAAAAAAQAgAAAAIgAAAGRycy9kb3ducmV2LnhtbFBLAQIUABQAAAAIAIdO4kAzLwWe&#10;OwAAADkAAAAQAAAAAAAAAAEAIAAAAAsBAABkcnMvc2hhcGV4bWwueG1sUEsFBgAAAAAGAAYAWwEA&#10;ALUDAAAAAA==&#10;">
                    <v:fill on="t" focussize="0,0"/>
                    <v:stroke weight="2pt" color="#000000" joinstyle="round"/>
                    <v:imagedata o:title=""/>
                    <o:lock v:ext="edit" aspectratio="f"/>
                  </v:rect>
                  <v:rect id="Rectangle 66" o:spid="_x0000_s1026" o:spt="1" style="position:absolute;left:53150;top:43483;height:8387;width:20703;rotation:5898240f;v-text-anchor:middle;" fillcolor="#000000" filled="t" stroked="t" coordsize="21600,21600" o:gfxdata="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wnsVvQAA&#10;ANsAAAAPAAAAAAAAAAEAIAAAACIAAABkcnMvZG93bnJldi54bWxQSwECFAAUAAAACACHTuJAMy8F&#10;njsAAAA5AAAAEAAAAAAAAAABACAAAAAMAQAAZHJzL3NoYXBleG1sLnhtbFBLBQYAAAAABgAGAFsB&#10;AAC2AwAAAAA=&#10;">
                    <v:fill on="t" focussize="0,0"/>
                    <v:stroke weight="2pt" color="#000000" joinstyle="round"/>
                    <v:imagedata o:title=""/>
                    <o:lock v:ext="edit" aspectratio="f"/>
                  </v:rect>
                </v:group>
                <v:shape id="TextBox 41" o:spid="_x0000_s1026" o:spt="202" type="#_x0000_t202" style="position:absolute;left:2598;top:6284;height:659;width:2420;" filled="f" stroked="f" coordsize="21600,21600" o:gfxdata="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BVuL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0"/>
                          <w:rPr>
                            <w:sz w:val="22"/>
                            <w:szCs w:val="22"/>
                          </w:rPr>
                        </w:pPr>
                        <w:r>
                          <w:rPr>
                            <w:rFonts w:asciiTheme="minorHAnsi" w:hAnsiTheme="minorBidi" w:eastAsiaTheme="minorEastAsia"/>
                            <w:b/>
                            <w:kern w:val="24"/>
                            <w:sz w:val="22"/>
                            <w:szCs w:val="22"/>
                            <w:u w:val="single"/>
                          </w:rPr>
                          <w:t>Left Turn</w:t>
                        </w:r>
                      </w:p>
                    </w:txbxContent>
                  </v:textbox>
                </v:shape>
                <v:group id="Group 150" o:spid="_x0000_s1026" o:spt="203" style="position:absolute;left:1638;top:1466;height:2211;width:4156;" coordorigin="73127,13771" coordsize="23055,11449"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line id="Straight Connector 151" o:spid="_x0000_s1026" o:spt="20" style="position:absolute;left:76405;top:22816;height:0;width:17174;" filled="f" stroked="t" coordsize="21600,21600" o:gfxdata="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zw/C/&#10;AAAA2wAAAA8AAAAAAAAAAQAgAAAAIgAAAGRycy9kb3ducmV2LnhtbFBLAQIUABQAAAAIAIdO4kAz&#10;LwWeOwAAADkAAAAQAAAAAAAAAAEAIAAAAA4BAABkcnMvc2hhcGV4bWwueG1sUEsFBgAAAAAGAAYA&#10;WwEAALgDAAAAAA==&#10;">
                    <v:fill on="f" focussize="0,0"/>
                    <v:stroke weight="2.5pt" color="#FF0000" joinstyle="round"/>
                    <v:imagedata o:title=""/>
                    <o:lock v:ext="edit" aspectratio="f"/>
                  </v:line>
                  <v:group id="Group 152" o:spid="_x0000_s1026" o:spt="203" style="position:absolute;left:91400;top:21006;height:4214;width:4782;" coordorigin="20203,16488" coordsize="4782,4213"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Flowchart: Connector 169" o:spid="_x0000_s1026" o:spt="120" type="#_x0000_t120" style="position:absolute;left:20203;top:16488;height:3619;width:3235;v-text-anchor:middle;" fillcolor="#FFC000" filled="t" stroked="t" coordsize="21600,21600" o:gfxdata="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TXHugAAANsA&#10;AAAPAAAAAAAAAAEAIAAAACIAAABkcnMvZG93bnJldi54bWxQSwECFAAUAAAACACHTuJAMy8FnjsA&#10;AAA5AAAAEAAAAAAAAAABACAAAAAJAQAAZHJzL3NoYXBleG1sLnhtbFBLBQYAAAAABgAGAFsBAACz&#10;AwAAAAA=&#10;">
                      <v:fill on="t" focussize="0,0"/>
                      <v:stroke weight="2pt" color="#FFC000" joinstyle="round"/>
                      <v:imagedata o:title=""/>
                      <o:lock v:ext="edit" aspectratio="f"/>
                    </v:shape>
                    <v:shape id="TextBox 170" o:spid="_x0000_s1026" o:spt="202" type="#_x0000_t202" style="position:absolute;left:20364;top:17171;height:3530;width:4621;" filled="f" stroked="f" coordsize="21600,21600" o:gfxdata="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wcq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0"/>
                            </w:pPr>
                            <w:r>
                              <w:rPr>
                                <w:rFonts w:asciiTheme="minorHAnsi" w:hAnsiTheme="minorBidi" w:eastAsiaTheme="minorEastAsia"/>
                                <w:b/>
                                <w:color w:val="000000" w:themeColor="text1"/>
                                <w:kern w:val="24"/>
                                <w14:textFill>
                                  <w14:solidFill>
                                    <w14:schemeClr w14:val="tx1"/>
                                  </w14:solidFill>
                                </w14:textFill>
                              </w:rPr>
                              <w:t>S5</w:t>
                            </w:r>
                          </w:p>
                        </w:txbxContent>
                      </v:textbox>
                    </v:shape>
                  </v:group>
                  <v:group id="Group 153" o:spid="_x0000_s1026" o:spt="203" style="position:absolute;left:73127;top:21006;height:3828;width:4038;" coordorigin="19936,16488" coordsize="4038,3827"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Flowchart: Connector 167" o:spid="_x0000_s1026" o:spt="120" type="#_x0000_t120" style="position:absolute;left:20203;top:16488;height:3619;width:3235;v-text-anchor:middle;" fillcolor="#FFC000" filled="t" stroked="t" coordsize="21600,21600" o:gfxdata="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F7ye8AAAA&#10;2wAAAA8AAAAAAAAAAQAgAAAAIgAAAGRycy9kb3ducmV2LnhtbFBLAQIUABQAAAAIAIdO4kAzLwWe&#10;OwAAADkAAAAQAAAAAAAAAAEAIAAAAAsBAABkcnMvc2hhcGV4bWwueG1sUEsFBgAAAAAGAAYAWwEA&#10;ALUDAAAAAA==&#10;">
                      <v:fill on="t" focussize="0,0"/>
                      <v:stroke weight="2pt" color="#FFC000" joinstyle="round"/>
                      <v:imagedata o:title=""/>
                      <o:lock v:ext="edit" aspectratio="f"/>
                    </v:shape>
                    <v:shape id="TextBox 168" o:spid="_x0000_s1026" o:spt="202" type="#_x0000_t202" style="position:absolute;left:19936;top:16785;height:3530;width:4039;" filled="f" stroked="f" coordsize="21600,21600" o:gfxdata="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Z0gx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0"/>
                            </w:pPr>
                            <w:r>
                              <w:rPr>
                                <w:rFonts w:asciiTheme="minorHAnsi" w:hAnsiTheme="minorBidi" w:eastAsiaTheme="minorEastAsia"/>
                                <w:b/>
                                <w:color w:val="000000" w:themeColor="text1"/>
                                <w:kern w:val="24"/>
                                <w14:textFill>
                                  <w14:solidFill>
                                    <w14:schemeClr w14:val="tx1"/>
                                  </w14:solidFill>
                                </w14:textFill>
                              </w:rPr>
                              <w:t>S1</w:t>
                            </w:r>
                          </w:p>
                        </w:txbxContent>
                      </v:textbox>
                    </v:shape>
                  </v:group>
                  <v:group id="Group 154" o:spid="_x0000_s1026" o:spt="203" style="position:absolute;left:86302;top:21006;height:3943;width:3500;" coordorigin="20203,16488" coordsize="3500,3942"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shape id="Flowchart: Connector 165" o:spid="_x0000_s1026" o:spt="120" type="#_x0000_t120" style="position:absolute;left:20203;top:16488;height:3619;width:3235;v-text-anchor:middle;" fillcolor="#FFC000" filled="t" stroked="t" coordsize="21600,21600" o:gfxdata="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2yTL+8AAAA&#10;2wAAAA8AAAAAAAAAAQAgAAAAIgAAAGRycy9kb3ducmV2LnhtbFBLAQIUABQAAAAIAIdO4kAzLwWe&#10;OwAAADkAAAAQAAAAAAAAAAEAIAAAAAsBAABkcnMvc2hhcGV4bWwueG1sUEsFBgAAAAAGAAYAWwEA&#10;ALUDAAAAAA==&#10;">
                      <v:fill on="t" focussize="0,0"/>
                      <v:stroke weight="2pt" color="#FFC000" joinstyle="round"/>
                      <v:imagedata o:title=""/>
                      <o:lock v:ext="edit" aspectratio="f"/>
                    </v:shape>
                    <v:shape id="TextBox 166" o:spid="_x0000_s1026" o:spt="202" type="#_x0000_t202" style="position:absolute;left:20203;top:16900;height:3530;width:3500;" filled="f" stroked="f" coordsize="21600,21600" o:gfxdata="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nS4s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0"/>
                            </w:pPr>
                            <w:r>
                              <w:rPr>
                                <w:rFonts w:asciiTheme="minorHAnsi" w:hAnsiTheme="minorBidi" w:eastAsiaTheme="minorEastAsia"/>
                                <w:b/>
                                <w:color w:val="000000" w:themeColor="text1"/>
                                <w:kern w:val="24"/>
                                <w14:textFill>
                                  <w14:solidFill>
                                    <w14:schemeClr w14:val="tx1"/>
                                  </w14:solidFill>
                                </w14:textFill>
                              </w:rPr>
                              <w:t>S4</w:t>
                            </w:r>
                          </w:p>
                        </w:txbxContent>
                      </v:textbox>
                    </v:shape>
                  </v:group>
                  <v:group id="Group 155" o:spid="_x0000_s1026" o:spt="203" style="position:absolute;left:78526;top:21077;height:3892;width:3658;" coordorigin="20203,16488" coordsize="3657,3891"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shape id="Flowchart: Connector 163" o:spid="_x0000_s1026" o:spt="120" type="#_x0000_t120" style="position:absolute;left:20203;top:16488;height:3619;width:3235;v-text-anchor:middle;" fillcolor="#FFC000" filled="t" stroked="t" coordsize="21600,21600" o:gfxdata="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g0si8AAAA&#10;2wAAAA8AAAAAAAAAAQAgAAAAIgAAAGRycy9kb3ducmV2LnhtbFBLAQIUABQAAAAIAIdO4kAzLwWe&#10;OwAAADkAAAAQAAAAAAAAAAEAIAAAAAsBAABkcnMvc2hhcGV4bWwueG1sUEsFBgAAAAAGAAYAWwEA&#10;ALUDAAAAAA==&#10;">
                      <v:fill on="t" focussize="0,0"/>
                      <v:stroke weight="2pt" color="#FFC000" joinstyle="round"/>
                      <v:imagedata o:title=""/>
                      <o:lock v:ext="edit" aspectratio="f"/>
                    </v:shape>
                    <v:shape id="TextBox 164" o:spid="_x0000_s1026" o:spt="202" type="#_x0000_t202" style="position:absolute;left:20360;top:16849;height:3530;width:3500;" filled="f" stroked="f" coordsize="21600,21600" o:gfxdata="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HUXLL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pPr>
                              <w:pStyle w:val="10"/>
                            </w:pPr>
                            <w:r>
                              <w:rPr>
                                <w:rFonts w:asciiTheme="minorHAnsi" w:hAnsiTheme="minorBidi" w:eastAsiaTheme="minorEastAsia"/>
                                <w:b/>
                                <w:color w:val="000000" w:themeColor="text1"/>
                                <w:kern w:val="24"/>
                                <w14:textFill>
                                  <w14:solidFill>
                                    <w14:schemeClr w14:val="tx1"/>
                                  </w14:solidFill>
                                </w14:textFill>
                              </w:rPr>
                              <w:t>S2</w:t>
                            </w:r>
                          </w:p>
                        </w:txbxContent>
                      </v:textbox>
                    </v:shape>
                  </v:group>
                  <v:group id="Group 156" o:spid="_x0000_s1026" o:spt="203" style="position:absolute;left:82853;top:13771;height:4080;width:5161;" coordorigin="20203,16488" coordsize="5160,4080"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shape id="Flowchart: Connector 161" o:spid="_x0000_s1026" o:spt="120" type="#_x0000_t120" style="position:absolute;left:20203;top:16488;height:3619;width:3235;v-text-anchor:middle;" fillcolor="#FFC000" filled="t" stroked="t" coordsize="21600,21600" o:gfxdata="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UNxhugAAANsA&#10;AAAPAAAAAAAAAAEAIAAAACIAAABkcnMvZG93bnJldi54bWxQSwECFAAUAAAACACHTuJAMy8FnjsA&#10;AAA5AAAAEAAAAAAAAAABACAAAAAJAQAAZHJzL3NoYXBleG1sLnhtbFBLBQYAAAAABgAGAFsBAACz&#10;AwAAAAA=&#10;">
                      <v:fill on="t" focussize="0,0"/>
                      <v:stroke weight="2pt" color="#FFC000" joinstyle="round"/>
                      <v:imagedata o:title=""/>
                      <o:lock v:ext="edit" aspectratio="f"/>
                    </v:shape>
                    <v:shape id="TextBox 162" o:spid="_x0000_s1026" o:spt="202" type="#_x0000_t202" style="position:absolute;left:20393;top:17038;height:3530;width:4971;" filled="f" stroked="f" coordsize="21600,21600" o:gfxdata="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YobL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0"/>
                            </w:pPr>
                            <w:r>
                              <w:rPr>
                                <w:rFonts w:asciiTheme="minorHAnsi" w:hAnsiTheme="minorBidi" w:eastAsiaTheme="minorEastAsia"/>
                                <w:b/>
                                <w:color w:val="000000" w:themeColor="text1"/>
                                <w:kern w:val="24"/>
                                <w14:textFill>
                                  <w14:solidFill>
                                    <w14:schemeClr w14:val="tx1"/>
                                  </w14:solidFill>
                                </w14:textFill>
                              </w:rPr>
                              <w:t>S3</w:t>
                            </w:r>
                          </w:p>
                        </w:txbxContent>
                      </v:textbox>
                    </v:shape>
                  </v:group>
                  <v:line id="Straight Connector 157" o:spid="_x0000_s1026" o:spt="20" style="position:absolute;left:84255;top:17395;flip:y;height:5302;width:216;" filled="f" stroked="t" coordsize="21600,21600" o:gfxdata="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52yRr4A&#10;AADbAAAADwAAAAAAAAABACAAAAAiAAAAZHJzL2Rvd25yZXYueG1sUEsBAhQAFAAAAAgAh07iQDMv&#10;BZ47AAAAOQAAABAAAAAAAAAAAQAgAAAADQEAAGRycy9zaGFwZXhtbC54bWxQSwUGAAAAAAYABgBb&#10;AQAAtwMAAAAA&#10;">
                    <v:fill on="f" focussize="0,0"/>
                    <v:stroke weight="2.5pt" color="#FF0000" joinstyle="round"/>
                    <v:imagedata o:title=""/>
                    <o:lock v:ext="edit" aspectratio="f"/>
                  </v:line>
                </v:group>
              </v:group>
            </w:pict>
          </mc:Fallback>
        </mc:AlternateContent>
      </w:r>
    </w:p>
    <w:p>
      <w:pPr>
        <w:pStyle w:val="16"/>
        <w:spacing w:before="100" w:beforeAutospacing="1" w:after="100" w:afterAutospacing="1" w:line="360" w:lineRule="auto"/>
        <w:rPr>
          <w:sz w:val="28"/>
          <w:szCs w:val="28"/>
        </w:rPr>
      </w:pPr>
    </w:p>
    <w:p>
      <w:pPr>
        <w:pStyle w:val="16"/>
        <w:spacing w:before="100" w:beforeAutospacing="1" w:after="100" w:afterAutospacing="1" w:line="360" w:lineRule="auto"/>
        <w:rPr>
          <w:sz w:val="28"/>
          <w:szCs w:val="28"/>
        </w:rPr>
      </w:pPr>
    </w:p>
    <w:p>
      <w:pPr>
        <w:pStyle w:val="16"/>
        <w:spacing w:before="100" w:beforeAutospacing="1" w:after="100" w:afterAutospacing="1" w:line="360" w:lineRule="auto"/>
        <w:rPr>
          <w:sz w:val="28"/>
          <w:szCs w:val="28"/>
        </w:rPr>
      </w:pPr>
    </w:p>
    <w:p>
      <w:pPr>
        <w:pStyle w:val="16"/>
        <w:spacing w:before="100" w:beforeAutospacing="1" w:after="100" w:afterAutospacing="1" w:line="360" w:lineRule="auto"/>
        <w:rPr>
          <w:sz w:val="28"/>
          <w:szCs w:val="28"/>
        </w:rPr>
      </w:pPr>
    </w:p>
    <w:p>
      <w:pPr>
        <w:pStyle w:val="16"/>
        <w:spacing w:before="100" w:beforeAutospacing="1" w:after="100" w:afterAutospacing="1" w:line="360" w:lineRule="auto"/>
        <w:rPr>
          <w:sz w:val="28"/>
          <w:szCs w:val="28"/>
        </w:rPr>
      </w:pPr>
    </w:p>
    <w:p>
      <w:pPr>
        <w:pStyle w:val="16"/>
        <w:spacing w:before="100" w:beforeAutospacing="1" w:after="100" w:afterAutospacing="1" w:line="360" w:lineRule="auto"/>
        <w:rPr>
          <w:sz w:val="28"/>
          <w:szCs w:val="28"/>
        </w:rPr>
      </w:pPr>
    </w:p>
    <w:p>
      <w:pPr>
        <w:pStyle w:val="16"/>
        <w:spacing w:before="100" w:beforeAutospacing="1" w:after="100" w:afterAutospacing="1" w:line="360" w:lineRule="auto"/>
        <w:rPr>
          <w:sz w:val="28"/>
          <w:szCs w:val="28"/>
        </w:rPr>
      </w:pP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7F8C8D"/>
          <w:sz w:val="22"/>
          <w:shd w:val="clear" w:color="auto" w:fill="1F272A"/>
          <w:lang w:val="en-US" w:eastAsia="zh-CN" w:bidi="ar"/>
        </w:rPr>
        <w:t>//Take Left turn on black path</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C586C0"/>
          <w:sz w:val="22"/>
          <w:shd w:val="clear" w:color="auto" w:fill="1F272A"/>
          <w:lang w:val="en-US" w:eastAsia="zh-CN" w:bidi="ar"/>
        </w:rPr>
        <w:t>if</w:t>
      </w:r>
      <w:r>
        <w:rPr>
          <w:rFonts w:ascii="Consolas" w:hAnsi="Consolas" w:eastAsia="Consolas" w:cs="Consolas"/>
          <w:color w:val="DAE3E3"/>
          <w:sz w:val="22"/>
          <w:shd w:val="clear" w:color="auto" w:fill="1F272A"/>
          <w:lang w:val="en-US" w:eastAsia="zh-CN" w:bidi="ar"/>
        </w:rPr>
        <w:t xml:space="preserve">((s1 == </w:t>
      </w:r>
      <w:r>
        <w:rPr>
          <w:rFonts w:ascii="Consolas" w:hAnsi="Consolas" w:eastAsia="Consolas" w:cs="Consolas"/>
          <w:color w:val="7FCBCD"/>
          <w:sz w:val="22"/>
          <w:shd w:val="clear" w:color="auto" w:fill="1F272A"/>
          <w:lang w:val="en-US" w:eastAsia="zh-CN" w:bidi="ar"/>
        </w:rPr>
        <w:t>0</w:t>
      </w:r>
      <w:r>
        <w:rPr>
          <w:rFonts w:ascii="Consolas" w:hAnsi="Consolas" w:eastAsia="Consolas" w:cs="Consolas"/>
          <w:color w:val="DAE3E3"/>
          <w:sz w:val="22"/>
          <w:shd w:val="clear" w:color="auto" w:fill="1F272A"/>
          <w:lang w:val="en-US" w:eastAsia="zh-CN" w:bidi="ar"/>
        </w:rPr>
        <w:t xml:space="preserve">) &amp;&amp; (s2 == </w:t>
      </w:r>
      <w:r>
        <w:rPr>
          <w:rFonts w:ascii="Consolas" w:hAnsi="Consolas" w:eastAsia="Consolas" w:cs="Consolas"/>
          <w:color w:val="7FCBCD"/>
          <w:sz w:val="22"/>
          <w:shd w:val="clear" w:color="auto" w:fill="1F272A"/>
          <w:lang w:val="en-US" w:eastAsia="zh-CN" w:bidi="ar"/>
        </w:rPr>
        <w:t>0</w:t>
      </w:r>
      <w:r>
        <w:rPr>
          <w:rFonts w:ascii="Consolas" w:hAnsi="Consolas" w:eastAsia="Consolas" w:cs="Consolas"/>
          <w:color w:val="DAE3E3"/>
          <w:sz w:val="22"/>
          <w:shd w:val="clear" w:color="auto" w:fill="1F272A"/>
          <w:lang w:val="en-US" w:eastAsia="zh-CN" w:bidi="ar"/>
        </w:rPr>
        <w:t xml:space="preserve">) &amp;&amp; (s3 == </w:t>
      </w:r>
      <w:r>
        <w:rPr>
          <w:rFonts w:ascii="Consolas" w:hAnsi="Consolas" w:eastAsia="Consolas" w:cs="Consolas"/>
          <w:color w:val="7FCBCD"/>
          <w:sz w:val="22"/>
          <w:shd w:val="clear" w:color="auto" w:fill="1F272A"/>
          <w:lang w:val="en-US" w:eastAsia="zh-CN" w:bidi="ar"/>
        </w:rPr>
        <w:t>0</w:t>
      </w:r>
      <w:r>
        <w:rPr>
          <w:rFonts w:ascii="Consolas" w:hAnsi="Consolas" w:eastAsia="Consolas" w:cs="Consolas"/>
          <w:color w:val="DAE3E3"/>
          <w:sz w:val="22"/>
          <w:shd w:val="clear" w:color="auto" w:fill="1F272A"/>
          <w:lang w:val="en-US" w:eastAsia="zh-CN" w:bidi="ar"/>
        </w:rPr>
        <w:t xml:space="preserve">) &amp;&amp; (s4 == </w:t>
      </w:r>
      <w:r>
        <w:rPr>
          <w:rFonts w:ascii="Consolas" w:hAnsi="Consolas" w:eastAsia="Consolas" w:cs="Consolas"/>
          <w:color w:val="7FCBCD"/>
          <w:sz w:val="22"/>
          <w:shd w:val="clear" w:color="auto" w:fill="1F272A"/>
          <w:lang w:val="en-US" w:eastAsia="zh-CN" w:bidi="ar"/>
        </w:rPr>
        <w:t>0</w:t>
      </w:r>
      <w:r>
        <w:rPr>
          <w:rFonts w:ascii="Consolas" w:hAnsi="Consolas" w:eastAsia="Consolas" w:cs="Consolas"/>
          <w:color w:val="DAE3E3"/>
          <w:sz w:val="22"/>
          <w:shd w:val="clear" w:color="auto" w:fill="1F272A"/>
          <w:lang w:val="en-US" w:eastAsia="zh-CN" w:bidi="ar"/>
        </w:rPr>
        <w:t xml:space="preserve">) &amp;&amp; (s5 == </w:t>
      </w:r>
      <w:r>
        <w:rPr>
          <w:rFonts w:ascii="Consolas" w:hAnsi="Consolas" w:eastAsia="Consolas" w:cs="Consolas"/>
          <w:color w:val="7FCBCD"/>
          <w:sz w:val="22"/>
          <w:shd w:val="clear" w:color="auto" w:fill="1F272A"/>
          <w:lang w:val="en-US" w:eastAsia="zh-CN" w:bidi="ar"/>
        </w:rPr>
        <w:t>1</w:t>
      </w:r>
      <w:r>
        <w:rPr>
          <w:rFonts w:ascii="Consolas" w:hAnsi="Consolas" w:eastAsia="Consolas" w:cs="Consolas"/>
          <w:color w:val="DAE3E3"/>
          <w:sz w:val="22"/>
          <w:shd w:val="clear" w:color="auto" w:fill="1F272A"/>
          <w:lang w:val="en-US" w:eastAsia="zh-CN" w:bidi="ar"/>
        </w:rPr>
        <w:t>))</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analogWrite</w:t>
      </w:r>
      <w:r>
        <w:rPr>
          <w:rFonts w:ascii="Consolas" w:hAnsi="Consolas" w:eastAsia="Consolas" w:cs="Consolas"/>
          <w:color w:val="DAE3E3"/>
          <w:sz w:val="22"/>
          <w:shd w:val="clear" w:color="auto" w:fill="1F272A"/>
          <w:lang w:val="en-US" w:eastAsia="zh-CN" w:bidi="ar"/>
        </w:rPr>
        <w:t xml:space="preserve">(e1, </w:t>
      </w:r>
      <w:r>
        <w:rPr>
          <w:rFonts w:ascii="Consolas" w:hAnsi="Consolas" w:eastAsia="Consolas" w:cs="Consolas"/>
          <w:color w:val="7FCBCD"/>
          <w:sz w:val="22"/>
          <w:shd w:val="clear" w:color="auto" w:fill="1F272A"/>
          <w:lang w:val="en-US" w:eastAsia="zh-CN" w:bidi="ar"/>
        </w:rPr>
        <w:t>255</w:t>
      </w:r>
      <w:r>
        <w:rPr>
          <w:rFonts w:ascii="Consolas" w:hAnsi="Consolas" w:eastAsia="Consolas" w:cs="Consolas"/>
          <w:color w:val="DAE3E3"/>
          <w:sz w:val="22"/>
          <w:shd w:val="clear" w:color="auto" w:fill="1F272A"/>
          <w:lang w:val="en-US" w:eastAsia="zh-CN" w:bidi="ar"/>
        </w:rPr>
        <w:t xml:space="preserve">);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analogWrite</w:t>
      </w:r>
      <w:r>
        <w:rPr>
          <w:rFonts w:ascii="Consolas" w:hAnsi="Consolas" w:eastAsia="Consolas" w:cs="Consolas"/>
          <w:color w:val="DAE3E3"/>
          <w:sz w:val="22"/>
          <w:shd w:val="clear" w:color="auto" w:fill="1F272A"/>
          <w:lang w:val="en-US" w:eastAsia="zh-CN" w:bidi="ar"/>
        </w:rPr>
        <w:t xml:space="preserve">(e2, </w:t>
      </w:r>
      <w:r>
        <w:rPr>
          <w:rFonts w:ascii="Consolas" w:hAnsi="Consolas" w:eastAsia="Consolas" w:cs="Consolas"/>
          <w:color w:val="7FCBCD"/>
          <w:sz w:val="22"/>
          <w:shd w:val="clear" w:color="auto" w:fill="1F272A"/>
          <w:lang w:val="en-US" w:eastAsia="zh-CN" w:bidi="ar"/>
        </w:rPr>
        <w:t>100</w:t>
      </w:r>
      <w:r>
        <w:rPr>
          <w:rFonts w:ascii="Consolas" w:hAnsi="Consolas" w:eastAsia="Consolas" w:cs="Consolas"/>
          <w:color w:val="DAE3E3"/>
          <w:sz w:val="22"/>
          <w:shd w:val="clear" w:color="auto" w:fill="1F272A"/>
          <w:lang w:val="en-US" w:eastAsia="zh-CN" w:bidi="ar"/>
        </w:rPr>
        <w:t xml:space="preserve">);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(m1, HIGH);</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(m2, LOW);</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(m3, LOW);</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(m4, HIGH);</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w:t>
      </w:r>
    </w:p>
    <w:p>
      <w:pPr>
        <w:shd w:val="clear" w:color="auto" w:fill="1F272A"/>
        <w:spacing w:line="190" w:lineRule="atLeast"/>
        <w:rPr>
          <w:rFonts w:ascii="Consolas" w:hAnsi="Consolas" w:eastAsia="Consolas" w:cs="Consolas"/>
          <w:color w:val="DAE3E3"/>
          <w:sz w:val="14"/>
          <w:szCs w:val="14"/>
        </w:rPr>
      </w:pPr>
    </w:p>
    <w:p>
      <w:pPr>
        <w:pStyle w:val="16"/>
        <w:numPr>
          <w:ilvl w:val="0"/>
          <w:numId w:val="9"/>
        </w:numPr>
        <w:spacing w:before="100" w:beforeAutospacing="1" w:after="100" w:afterAutospacing="1" w:line="360" w:lineRule="auto"/>
      </w:pPr>
      <w:r>
        <w:rPr>
          <w:b/>
          <w:bCs/>
        </w:rPr>
        <w:t>U-TURN:</w:t>
      </w:r>
      <w:r>
        <w:t xml:space="preserve"> When all sensors are on a White or Black surface i.e. all have a value of 1 or 0 then the LFR moves 180 degrees i.e. take a U-turn.</w:t>
      </w:r>
    </w:p>
    <w:p>
      <w:pPr>
        <w:pStyle w:val="16"/>
        <w:spacing w:before="100" w:beforeAutospacing="1" w:after="100" w:afterAutospacing="1" w:line="360" w:lineRule="auto"/>
      </w:pPr>
      <w:r>
        <mc:AlternateContent>
          <mc:Choice Requires="wpg">
            <w:drawing>
              <wp:anchor distT="0" distB="0" distL="114300" distR="114300" simplePos="0" relativeHeight="251665408" behindDoc="0" locked="0" layoutInCell="1" allowOverlap="1">
                <wp:simplePos x="0" y="0"/>
                <wp:positionH relativeFrom="column">
                  <wp:posOffset>952500</wp:posOffset>
                </wp:positionH>
                <wp:positionV relativeFrom="paragraph">
                  <wp:posOffset>123190</wp:posOffset>
                </wp:positionV>
                <wp:extent cx="2931160" cy="3157855"/>
                <wp:effectExtent l="0" t="0" r="0" b="0"/>
                <wp:wrapNone/>
                <wp:docPr id="96" name="Group 77"/>
                <wp:cNvGraphicFramePr/>
                <a:graphic xmlns:a="http://schemas.openxmlformats.org/drawingml/2006/main">
                  <a:graphicData uri="http://schemas.microsoft.com/office/word/2010/wordprocessingGroup">
                    <wpg:wgp>
                      <wpg:cNvGrpSpPr/>
                      <wpg:grpSpPr>
                        <a:xfrm>
                          <a:off x="0" y="0"/>
                          <a:ext cx="2931160" cy="3157855"/>
                          <a:chOff x="621" y="1834"/>
                          <a:chExt cx="4155" cy="4753"/>
                        </a:xfrm>
                      </wpg:grpSpPr>
                      <wps:wsp>
                        <wps:cNvPr id="76" name="Freeform 55"/>
                        <wps:cNvSpPr/>
                        <wps:spPr>
                          <a:xfrm>
                            <a:off x="1579" y="1834"/>
                            <a:ext cx="2271" cy="2737"/>
                          </a:xfrm>
                          <a:custGeom>
                            <a:avLst/>
                            <a:gdLst/>
                            <a:ahLst/>
                            <a:cxnLst>
                              <a:cxn ang="5373952">
                                <a:pos x="1135" y="1485"/>
                              </a:cxn>
                              <a:cxn ang="5373952">
                                <a:pos x="1703" y="2052"/>
                              </a:cxn>
                              <a:cxn ang="0">
                                <a:pos x="2271" y="1485"/>
                              </a:cxn>
                              <a:cxn ang="16187392">
                                <a:pos x="993" y="0"/>
                              </a:cxn>
                              <a:cxn ang="5373952">
                                <a:pos x="283" y="2737"/>
                              </a:cxn>
                            </a:cxnLst>
                            <a:rect l="0" t="0" r="0" b="0"/>
                            <a:pathLst>
                              <a:path w="2271" h="2737">
                                <a:moveTo>
                                  <a:pt x="0" y="2737"/>
                                </a:moveTo>
                                <a:lnTo>
                                  <a:pt x="0" y="993"/>
                                </a:lnTo>
                                <a:cubicBezTo>
                                  <a:pt x="0" y="445"/>
                                  <a:pt x="445" y="0"/>
                                  <a:pt x="993" y="0"/>
                                </a:cubicBezTo>
                                <a:lnTo>
                                  <a:pt x="993" y="0"/>
                                </a:lnTo>
                                <a:cubicBezTo>
                                  <a:pt x="1541" y="0"/>
                                  <a:pt x="1986" y="445"/>
                                  <a:pt x="1986" y="993"/>
                                </a:cubicBezTo>
                                <a:lnTo>
                                  <a:pt x="1987" y="1485"/>
                                </a:lnTo>
                                <a:lnTo>
                                  <a:pt x="2271" y="1485"/>
                                </a:lnTo>
                                <a:lnTo>
                                  <a:pt x="1703" y="2052"/>
                                </a:lnTo>
                                <a:lnTo>
                                  <a:pt x="1135" y="1485"/>
                                </a:lnTo>
                                <a:lnTo>
                                  <a:pt x="1419" y="1485"/>
                                </a:lnTo>
                                <a:lnTo>
                                  <a:pt x="1419" y="993"/>
                                </a:lnTo>
                                <a:cubicBezTo>
                                  <a:pt x="1419" y="758"/>
                                  <a:pt x="1229" y="568"/>
                                  <a:pt x="994" y="568"/>
                                </a:cubicBezTo>
                                <a:lnTo>
                                  <a:pt x="993" y="567"/>
                                </a:lnTo>
                                <a:cubicBezTo>
                                  <a:pt x="758" y="567"/>
                                  <a:pt x="568" y="757"/>
                                  <a:pt x="568" y="992"/>
                                </a:cubicBezTo>
                                <a:lnTo>
                                  <a:pt x="567" y="2737"/>
                                </a:lnTo>
                                <a:close/>
                              </a:path>
                            </a:pathLst>
                          </a:custGeom>
                          <a:solidFill>
                            <a:srgbClr val="92D050"/>
                          </a:solidFill>
                          <a:ln w="25400" cap="flat" cmpd="sng">
                            <a:solidFill>
                              <a:srgbClr val="000000"/>
                            </a:solidFill>
                            <a:prstDash val="solid"/>
                            <a:headEnd type="none" w="med" len="med"/>
                            <a:tailEnd type="none" w="med" len="med"/>
                          </a:ln>
                        </wps:spPr>
                        <wps:bodyPr anchor="ctr" anchorCtr="0" upright="1"/>
                      </wps:wsp>
                      <wps:wsp>
                        <wps:cNvPr id="77" name="Rectangles 56"/>
                        <wps:cNvSpPr/>
                        <wps:spPr>
                          <a:xfrm rot="5400000">
                            <a:off x="1513" y="4520"/>
                            <a:ext cx="2292" cy="1841"/>
                          </a:xfrm>
                          <a:prstGeom prst="rect">
                            <a:avLst/>
                          </a:prstGeom>
                          <a:solidFill>
                            <a:srgbClr val="000000"/>
                          </a:solidFill>
                          <a:ln w="25400" cap="flat" cmpd="sng">
                            <a:solidFill>
                              <a:srgbClr val="000000"/>
                            </a:solidFill>
                            <a:prstDash val="solid"/>
                            <a:round/>
                            <a:headEnd type="none" w="med" len="med"/>
                            <a:tailEnd type="none" w="med" len="med"/>
                          </a:ln>
                        </wps:spPr>
                        <wps:bodyPr anchor="ctr" anchorCtr="0" upright="1"/>
                      </wps:wsp>
                      <wpg:grpSp>
                        <wpg:cNvPr id="95" name="Group 76"/>
                        <wpg:cNvGrpSpPr/>
                        <wpg:grpSpPr>
                          <a:xfrm>
                            <a:off x="621" y="2062"/>
                            <a:ext cx="4155" cy="2246"/>
                            <a:chOff x="73127" y="13771"/>
                            <a:chExt cx="23055" cy="11631"/>
                          </a:xfrm>
                        </wpg:grpSpPr>
                        <wps:wsp>
                          <wps:cNvPr id="78" name="Straight Connector 57"/>
                          <wps:cNvCnPr/>
                          <wps:spPr>
                            <a:xfrm>
                              <a:off x="76405" y="22816"/>
                              <a:ext cx="17174" cy="0"/>
                            </a:xfrm>
                            <a:prstGeom prst="line">
                              <a:avLst/>
                            </a:prstGeom>
                            <a:ln w="31750" cap="flat" cmpd="sng">
                              <a:solidFill>
                                <a:srgbClr val="FF0000"/>
                              </a:solidFill>
                              <a:prstDash val="solid"/>
                              <a:headEnd type="none" w="med" len="med"/>
                              <a:tailEnd type="none" w="med" len="med"/>
                            </a:ln>
                          </wps:spPr>
                          <wps:bodyPr/>
                        </wps:wsp>
                        <wpg:grpSp>
                          <wpg:cNvPr id="81" name="Group 60"/>
                          <wpg:cNvGrpSpPr/>
                          <wpg:grpSpPr>
                            <a:xfrm>
                              <a:off x="91400" y="21006"/>
                              <a:ext cx="4782" cy="4397"/>
                              <a:chOff x="20203" y="16488"/>
                              <a:chExt cx="4782" cy="4396"/>
                            </a:xfrm>
                          </wpg:grpSpPr>
                          <wps:wsp>
                            <wps:cNvPr id="79" name="Flowchart: Connector 58"/>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80" name="Text Box 59"/>
                            <wps:cNvSpPr txBox="1"/>
                            <wps:spPr>
                              <a:xfrm>
                                <a:off x="20364" y="17171"/>
                                <a:ext cx="4621" cy="3713"/>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S5</w:t>
                                  </w:r>
                                </w:p>
                              </w:txbxContent>
                            </wps:txbx>
                            <wps:bodyPr upright="1"/>
                          </wps:wsp>
                        </wpg:grpSp>
                        <wpg:grpSp>
                          <wpg:cNvPr id="84" name="Group 63"/>
                          <wpg:cNvGrpSpPr/>
                          <wpg:grpSpPr>
                            <a:xfrm>
                              <a:off x="73127" y="21006"/>
                              <a:ext cx="4038" cy="4011"/>
                              <a:chOff x="19936" y="16488"/>
                              <a:chExt cx="4038" cy="4010"/>
                            </a:xfrm>
                          </wpg:grpSpPr>
                          <wps:wsp>
                            <wps:cNvPr id="82" name="Flowchart: Connector 61"/>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83" name="Text Box 62"/>
                            <wps:cNvSpPr txBox="1"/>
                            <wps:spPr>
                              <a:xfrm>
                                <a:off x="19936" y="16785"/>
                                <a:ext cx="4039" cy="3713"/>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S1</w:t>
                                  </w:r>
                                </w:p>
                              </w:txbxContent>
                            </wps:txbx>
                            <wps:bodyPr upright="1"/>
                          </wps:wsp>
                        </wpg:grpSp>
                        <wpg:grpSp>
                          <wpg:cNvPr id="87" name="Group 68"/>
                          <wpg:cNvGrpSpPr/>
                          <wpg:grpSpPr>
                            <a:xfrm>
                              <a:off x="86302" y="21006"/>
                              <a:ext cx="3500" cy="4126"/>
                              <a:chOff x="20203" y="16488"/>
                              <a:chExt cx="3500" cy="4125"/>
                            </a:xfrm>
                          </wpg:grpSpPr>
                          <wps:wsp>
                            <wps:cNvPr id="85" name="Flowchart: Connector 64"/>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86" name="Text Box 65"/>
                            <wps:cNvSpPr txBox="1"/>
                            <wps:spPr>
                              <a:xfrm>
                                <a:off x="20203" y="16900"/>
                                <a:ext cx="3500" cy="3713"/>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S4</w:t>
                                  </w:r>
                                </w:p>
                              </w:txbxContent>
                            </wps:txbx>
                            <wps:bodyPr upright="1"/>
                          </wps:wsp>
                        </wpg:grpSp>
                        <wpg:grpSp>
                          <wpg:cNvPr id="90" name="Group 71"/>
                          <wpg:cNvGrpSpPr/>
                          <wpg:grpSpPr>
                            <a:xfrm>
                              <a:off x="78526" y="21077"/>
                              <a:ext cx="3658" cy="4075"/>
                              <a:chOff x="20203" y="16488"/>
                              <a:chExt cx="3657" cy="4074"/>
                            </a:xfrm>
                          </wpg:grpSpPr>
                          <wps:wsp>
                            <wps:cNvPr id="88" name="Flowchart: Connector 69"/>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89" name="Text Box 70"/>
                            <wps:cNvSpPr txBox="1"/>
                            <wps:spPr>
                              <a:xfrm>
                                <a:off x="20360" y="16849"/>
                                <a:ext cx="3500" cy="3713"/>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S2</w:t>
                                  </w:r>
                                </w:p>
                              </w:txbxContent>
                            </wps:txbx>
                            <wps:bodyPr upright="1"/>
                          </wps:wsp>
                        </wpg:grpSp>
                        <wpg:grpSp>
                          <wpg:cNvPr id="93" name="Group 74"/>
                          <wpg:cNvGrpSpPr/>
                          <wpg:grpSpPr>
                            <a:xfrm>
                              <a:off x="82853" y="13771"/>
                              <a:ext cx="5161" cy="4264"/>
                              <a:chOff x="20203" y="16488"/>
                              <a:chExt cx="5160" cy="4263"/>
                            </a:xfrm>
                          </wpg:grpSpPr>
                          <wps:wsp>
                            <wps:cNvPr id="91" name="Flowchart: Connector 72"/>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92" name="Text Box 73"/>
                            <wps:cNvSpPr txBox="1"/>
                            <wps:spPr>
                              <a:xfrm>
                                <a:off x="20393" y="17038"/>
                                <a:ext cx="4971" cy="3713"/>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S3</w:t>
                                  </w:r>
                                </w:p>
                              </w:txbxContent>
                            </wps:txbx>
                            <wps:bodyPr upright="1"/>
                          </wps:wsp>
                        </wpg:grpSp>
                        <wps:wsp>
                          <wps:cNvPr id="94" name="Straight Connector 75"/>
                          <wps:cNvCnPr/>
                          <wps:spPr>
                            <a:xfrm flipV="1">
                              <a:off x="84253" y="17390"/>
                              <a:ext cx="216" cy="5303"/>
                            </a:xfrm>
                            <a:prstGeom prst="line">
                              <a:avLst/>
                            </a:prstGeom>
                            <a:ln w="31750" cap="flat" cmpd="sng">
                              <a:solidFill>
                                <a:srgbClr val="FF0000"/>
                              </a:solidFill>
                              <a:prstDash val="solid"/>
                              <a:headEnd type="none" w="med" len="med"/>
                              <a:tailEnd type="none" w="med" len="med"/>
                            </a:ln>
                          </wps:spPr>
                          <wps:bodyPr/>
                        </wps:wsp>
                      </wpg:grpSp>
                    </wpg:wgp>
                  </a:graphicData>
                </a:graphic>
              </wp:anchor>
            </w:drawing>
          </mc:Choice>
          <mc:Fallback>
            <w:pict>
              <v:group id="Group 77" o:spid="_x0000_s1026" o:spt="203" style="position:absolute;left:0pt;margin-left:75pt;margin-top:9.7pt;height:248.65pt;width:230.8pt;z-index:251665408;mso-width-relative:page;mso-height-relative:page;" coordorigin="621,1834" coordsize="4155,4753" o:gfxdata="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">
                <o:lock v:ext="edit" aspectratio="f"/>
                <v:shape id="Freeform 55" o:spid="_x0000_s1026" o:spt="100" style="position:absolute;left:1579;top:1834;height:2737;width:2271;v-text-anchor:middle;" fillcolor="#92D050" filled="t" stroked="t" coordsize="2271,2737" o:gfxdata="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zpEfr4A&#10;AADbAAAADwAAAAAAAAABACAAAAAiAAAAZHJzL2Rvd25yZXYueG1sUEsBAhQAFAAAAAgAh07iQDMv&#10;BZ47AAAAOQAAABAAAAAAAAAAAQAgAAAADQEAAGRycy9zaGFwZXhtbC54bWxQSwUGAAAAAAYABgBb&#10;AQAAtwMAAAAA&#10;" path="m0,2737l0,993c0,445,445,0,993,0l993,0c1541,0,1986,445,1986,993l1987,1485,2271,1485,1703,2052,1135,1485,1419,1485,1419,993c1419,758,1229,568,994,568l993,567c758,567,568,757,568,992l567,2737xe">
                  <v:path o:connectlocs="1135,1485;1703,2052;2271,1485;993,0;283,2737" o:connectangles="82,82,0,247,82"/>
                  <v:fill on="t" focussize="0,0"/>
                  <v:stroke weight="2pt" color="#000000" joinstyle="round"/>
                  <v:imagedata o:title=""/>
                  <o:lock v:ext="edit" aspectratio="f"/>
                </v:shape>
                <v:rect id="Rectangles 56" o:spid="_x0000_s1026" o:spt="1" style="position:absolute;left:1513;top:4520;height:1841;width:2292;rotation:5898240f;v-text-anchor:middle;" fillcolor="#000000" filled="t" stroked="t" coordsize="21600,21600" o:gfxdata="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elyivQAA&#10;ANsAAAAPAAAAAAAAAAEAIAAAACIAAABkcnMvZG93bnJldi54bWxQSwECFAAUAAAACACHTuJAMy8F&#10;njsAAAA5AAAAEAAAAAAAAAABACAAAAAMAQAAZHJzL3NoYXBleG1sLnhtbFBLBQYAAAAABgAGAFsB&#10;AAC2AwAAAAA=&#10;">
                  <v:fill on="t" focussize="0,0"/>
                  <v:stroke weight="2pt" color="#000000" joinstyle="round"/>
                  <v:imagedata o:title=""/>
                  <o:lock v:ext="edit" aspectratio="f"/>
                </v:rect>
                <v:group id="Group 76" o:spid="_x0000_s1026" o:spt="203" style="position:absolute;left:621;top:2062;height:2246;width:4155;" coordorigin="73127,13771" coordsize="23055,11631"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line id="Straight Connector 57" o:spid="_x0000_s1026" o:spt="20" style="position:absolute;left:76405;top:22816;height:0;width:17174;" filled="f" stroked="t" coordsize="21600,21600" o:gfxdata="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2Bu5CtwAAANsAAAAP&#10;AAAAAAAAAAEAIAAAACIAAABkcnMvZG93bnJldi54bWxQSwECFAAUAAAACACHTuJAMy8FnjsAAAA5&#10;AAAAEAAAAAAAAAABACAAAAAGAQAAZHJzL3NoYXBleG1sLnhtbFBLBQYAAAAABgAGAFsBAACwAwAA&#10;AAA=&#10;">
                    <v:fill on="f" focussize="0,0"/>
                    <v:stroke weight="2.5pt" color="#FF0000" joinstyle="round"/>
                    <v:imagedata o:title=""/>
                    <o:lock v:ext="edit" aspectratio="f"/>
                  </v:line>
                  <v:group id="Group 60" o:spid="_x0000_s1026" o:spt="203" style="position:absolute;left:91400;top:21006;height:4397;width:4782;" coordorigin="20203,16488" coordsize="4782,4396" o:gfxdata="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VIoQm+AAAA2wAAAA8AAAAAAAAAAQAgAAAAIgAAAGRycy9kb3ducmV2Lnht&#10;bFBLAQIUABQAAAAIAIdO4kAzLwWeOwAAADkAAAAVAAAAAAAAAAEAIAAAAA0BAABkcnMvZ3JvdXBz&#10;aGFwZXhtbC54bWxQSwUGAAAAAAYABgBgAQAAygMAAAAA&#10;">
                    <o:lock v:ext="edit" aspectratio="f"/>
                    <v:shape id="Flowchart: Connector 58" o:spid="_x0000_s1026" o:spt="120" type="#_x0000_t120" style="position:absolute;left:20203;top:16488;height:3619;width:3235;v-text-anchor:middle;" fillcolor="#FFC000" filled="t" stroked="t" coordsize="21600,21600" o:gfxdata="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d8pnL4A&#10;AADbAAAADwAAAAAAAAABACAAAAAiAAAAZHJzL2Rvd25yZXYueG1sUEsBAhQAFAAAAAgAh07iQDMv&#10;BZ47AAAAOQAAABAAAAAAAAAAAQAgAAAADQEAAGRycy9zaGFwZXhtbC54bWxQSwUGAAAAAAYABgBb&#10;AQAAtwMAAAAA&#10;">
                      <v:fill on="t" focussize="0,0"/>
                      <v:stroke weight="2pt" color="#FFC000" joinstyle="round"/>
                      <v:imagedata o:title=""/>
                      <o:lock v:ext="edit" aspectratio="f"/>
                    </v:shape>
                    <v:shape id="Text Box 59" o:spid="_x0000_s1026" o:spt="202" type="#_x0000_t202" style="position:absolute;left:20364;top:17171;height:3713;width:4621;" filled="f" stroked="f" coordsize="21600,21600" o:gfxdata="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u5E3G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10"/>
                            </w:pPr>
                            <w:r>
                              <w:rPr>
                                <w:rFonts w:asciiTheme="minorHAnsi" w:hAnsiTheme="minorBidi" w:eastAsiaTheme="minorEastAsia"/>
                                <w:b/>
                                <w:color w:val="000000" w:themeColor="text1"/>
                                <w:kern w:val="24"/>
                                <w14:textFill>
                                  <w14:solidFill>
                                    <w14:schemeClr w14:val="tx1"/>
                                  </w14:solidFill>
                                </w14:textFill>
                              </w:rPr>
                              <w:t>S5</w:t>
                            </w:r>
                          </w:p>
                        </w:txbxContent>
                      </v:textbox>
                    </v:shape>
                  </v:group>
                  <v:group id="Group 63" o:spid="_x0000_s1026" o:spt="203" style="position:absolute;left:73127;top:21006;height:4011;width:4038;" coordorigin="19936,16488" coordsize="4038,4010"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shape id="Flowchart: Connector 61" o:spid="_x0000_s1026" o:spt="120" type="#_x0000_t120" style="position:absolute;left:20203;top:16488;height:3619;width:3235;v-text-anchor:middle;" fillcolor="#FFC000" filled="t" stroked="t" coordsize="21600,21600" o:gfxdata="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rsvKvQAA&#10;ANsAAAAPAAAAAAAAAAEAIAAAACIAAABkcnMvZG93bnJldi54bWxQSwECFAAUAAAACACHTuJAMy8F&#10;njsAAAA5AAAAEAAAAAAAAAABACAAAAAMAQAAZHJzL3NoYXBleG1sLnhtbFBLBQYAAAAABgAGAFsB&#10;AAC2AwAAAAA=&#10;">
                      <v:fill on="t" focussize="0,0"/>
                      <v:stroke weight="2pt" color="#FFC000" joinstyle="round"/>
                      <v:imagedata o:title=""/>
                      <o:lock v:ext="edit" aspectratio="f"/>
                    </v:shape>
                    <v:shape id="Text Box 62" o:spid="_x0000_s1026" o:spt="202" type="#_x0000_t202" style="position:absolute;left:19936;top:16785;height:3713;width:4039;" filled="f" stroked="f" coordsize="21600,21600" o:gfxdata="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rjQa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10"/>
                            </w:pPr>
                            <w:r>
                              <w:rPr>
                                <w:rFonts w:asciiTheme="minorHAnsi" w:hAnsiTheme="minorBidi" w:eastAsiaTheme="minorEastAsia"/>
                                <w:b/>
                                <w:color w:val="000000" w:themeColor="text1"/>
                                <w:kern w:val="24"/>
                                <w14:textFill>
                                  <w14:solidFill>
                                    <w14:schemeClr w14:val="tx1"/>
                                  </w14:solidFill>
                                </w14:textFill>
                              </w:rPr>
                              <w:t>S1</w:t>
                            </w:r>
                          </w:p>
                        </w:txbxContent>
                      </v:textbox>
                    </v:shape>
                  </v:group>
                  <v:group id="Group 68" o:spid="_x0000_s1026" o:spt="203" style="position:absolute;left:86302;top:21006;height:4126;width:3500;" coordorigin="20203,16488" coordsize="3500,4125" o:gfxdata="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e2c5r0AAADbAAAADwAAAAAAAAABACAAAAAiAAAAZHJzL2Rvd25yZXYueG1s&#10;UEsBAhQAFAAAAAgAh07iQDMvBZ47AAAAOQAAABUAAAAAAAAAAQAgAAAADAEAAGRycy9ncm91cHNo&#10;YXBleG1sLnhtbFBLBQYAAAAABgAGAGABAADJAwAAAAA=&#10;">
                    <o:lock v:ext="edit" aspectratio="f"/>
                    <v:shape id="Flowchart: Connector 64" o:spid="_x0000_s1026" o:spt="120" type="#_x0000_t120" style="position:absolute;left:20203;top:16488;height:3619;width:3235;v-text-anchor:middle;" fillcolor="#FFC000" filled="t" stroked="t" coordsize="21600,21600" o:gfxdata="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UdTvrsAAADb&#10;AAAADwAAAAAAAAABACAAAAAiAAAAZHJzL2Rvd25yZXYueG1sUEsBAhQAFAAAAAgAh07iQDMvBZ47&#10;AAAAOQAAABAAAAAAAAAAAQAgAAAACgEAAGRycy9zaGFwZXhtbC54bWxQSwUGAAAAAAYABgBbAQAA&#10;tAMAAAAA&#10;">
                      <v:fill on="t" focussize="0,0"/>
                      <v:stroke weight="2pt" color="#FFC000" joinstyle="round"/>
                      <v:imagedata o:title=""/>
                      <o:lock v:ext="edit" aspectratio="f"/>
                    </v:shape>
                    <v:shape id="Text Box 65" o:spid="_x0000_s1026" o:spt="202" type="#_x0000_t202" style="position:absolute;left:20203;top:16900;height:3713;width:3500;" filled="f" stroked="f" coordsize="21600,21600" o:gfxdata="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HC6e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10"/>
                            </w:pPr>
                            <w:r>
                              <w:rPr>
                                <w:rFonts w:asciiTheme="minorHAnsi" w:hAnsiTheme="minorBidi" w:eastAsiaTheme="minorEastAsia"/>
                                <w:b/>
                                <w:color w:val="000000" w:themeColor="text1"/>
                                <w:kern w:val="24"/>
                                <w14:textFill>
                                  <w14:solidFill>
                                    <w14:schemeClr w14:val="tx1"/>
                                  </w14:solidFill>
                                </w14:textFill>
                              </w:rPr>
                              <w:t>S4</w:t>
                            </w:r>
                          </w:p>
                        </w:txbxContent>
                      </v:textbox>
                    </v:shape>
                  </v:group>
                  <v:group id="Group 71" o:spid="_x0000_s1026" o:spt="203" style="position:absolute;left:78526;top:21077;height:4075;width:3658;" coordorigin="20203,16488" coordsize="3657,4074"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shape id="Flowchart: Connector 69" o:spid="_x0000_s1026" o:spt="120" type="#_x0000_t120" style="position:absolute;left:20203;top:16488;height:3619;width:3235;v-text-anchor:middle;" fillcolor="#FFC000" filled="t" stroked="t" coordsize="21600,21600" o:gfxdata="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RvwgugAAANsA&#10;AAAPAAAAAAAAAAEAIAAAACIAAABkcnMvZG93bnJldi54bWxQSwECFAAUAAAACACHTuJAMy8FnjsA&#10;AAA5AAAAEAAAAAAAAAABACAAAAAJAQAAZHJzL3NoYXBleG1sLnhtbFBLBQYAAAAABgAGAFsBAACz&#10;AwAAAAA=&#10;">
                      <v:fill on="t" focussize="0,0"/>
                      <v:stroke weight="2pt" color="#FFC000" joinstyle="round"/>
                      <v:imagedata o:title=""/>
                      <o:lock v:ext="edit" aspectratio="f"/>
                    </v:shape>
                    <v:shape id="Text Box 70" o:spid="_x0000_s1026" o:spt="202" type="#_x0000_t202" style="position:absolute;left:20360;top:16849;height:3713;width:3500;" filled="f" stroked="f" coordsize="21600,21600" o:gfxdata="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O67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10"/>
                            </w:pPr>
                            <w:r>
                              <w:rPr>
                                <w:rFonts w:asciiTheme="minorHAnsi" w:hAnsiTheme="minorBidi" w:eastAsiaTheme="minorEastAsia"/>
                                <w:b/>
                                <w:color w:val="000000" w:themeColor="text1"/>
                                <w:kern w:val="24"/>
                                <w14:textFill>
                                  <w14:solidFill>
                                    <w14:schemeClr w14:val="tx1"/>
                                  </w14:solidFill>
                                </w14:textFill>
                              </w:rPr>
                              <w:t>S2</w:t>
                            </w:r>
                          </w:p>
                        </w:txbxContent>
                      </v:textbox>
                    </v:shape>
                  </v:group>
                  <v:group id="Group 74" o:spid="_x0000_s1026" o:spt="203" style="position:absolute;left:82853;top:13771;height:4264;width:5161;" coordorigin="20203,16488" coordsize="5160,4263"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Flowchart: Connector 72" o:spid="_x0000_s1026" o:spt="120" type="#_x0000_t120" style="position:absolute;left:20203;top:16488;height:3619;width:3235;v-text-anchor:middle;" fillcolor="#FFC000" filled="t" stroked="t" coordsize="21600,21600" o:gfxdata="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pcNgvQAA&#10;ANsAAAAPAAAAAAAAAAEAIAAAACIAAABkcnMvZG93bnJldi54bWxQSwECFAAUAAAACACHTuJAMy8F&#10;njsAAAA5AAAAEAAAAAAAAAABACAAAAAMAQAAZHJzL3NoYXBleG1sLnhtbFBLBQYAAAAABgAGAFsB&#10;AAC2AwAAAAA=&#10;">
                      <v:fill on="t" focussize="0,0"/>
                      <v:stroke weight="2pt" color="#FFC000" joinstyle="round"/>
                      <v:imagedata o:title=""/>
                      <o:lock v:ext="edit" aspectratio="f"/>
                    </v:shape>
                    <v:shape id="Text Box 73" o:spid="_x0000_s1026" o:spt="202" type="#_x0000_t202" style="position:absolute;left:20393;top:17038;height:3713;width:4971;" filled="f" stroked="f" coordsize="21600,21600" o:gfxdata="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f6+Q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10"/>
                            </w:pPr>
                            <w:r>
                              <w:rPr>
                                <w:rFonts w:asciiTheme="minorHAnsi" w:hAnsiTheme="minorBidi" w:eastAsiaTheme="minorEastAsia"/>
                                <w:b/>
                                <w:color w:val="000000" w:themeColor="text1"/>
                                <w:kern w:val="24"/>
                                <w14:textFill>
                                  <w14:solidFill>
                                    <w14:schemeClr w14:val="tx1"/>
                                  </w14:solidFill>
                                </w14:textFill>
                              </w:rPr>
                              <w:t>S3</w:t>
                            </w:r>
                          </w:p>
                        </w:txbxContent>
                      </v:textbox>
                    </v:shape>
                  </v:group>
                  <v:line id="Straight Connector 75" o:spid="_x0000_s1026" o:spt="20" style="position:absolute;left:84253;top:17390;flip:y;height:5303;width:216;" filled="f" stroked="t" coordsize="21600,21600" o:gfxdata="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zZCovQAA&#10;ANsAAAAPAAAAAAAAAAEAIAAAACIAAABkcnMvZG93bnJldi54bWxQSwECFAAUAAAACACHTuJAMy8F&#10;njsAAAA5AAAAEAAAAAAAAAABACAAAAAMAQAAZHJzL3NoYXBleG1sLnhtbFBLBQYAAAAABgAGAFsB&#10;AAC2AwAAAAA=&#10;">
                    <v:fill on="f" focussize="0,0"/>
                    <v:stroke weight="2.5pt" color="#FF0000" joinstyle="round"/>
                    <v:imagedata o:title=""/>
                    <o:lock v:ext="edit" aspectratio="f"/>
                  </v:line>
                </v:group>
              </v:group>
            </w:pict>
          </mc:Fallback>
        </mc:AlternateContent>
      </w:r>
    </w:p>
    <w:p>
      <w:pPr>
        <w:pStyle w:val="16"/>
        <w:spacing w:before="100" w:beforeAutospacing="1" w:after="100" w:afterAutospacing="1" w:line="360" w:lineRule="auto"/>
      </w:pPr>
    </w:p>
    <w:p>
      <w:pPr>
        <w:pStyle w:val="16"/>
        <w:spacing w:before="100" w:beforeAutospacing="1" w:after="100" w:afterAutospacing="1" w:line="360" w:lineRule="auto"/>
      </w:pPr>
    </w:p>
    <w:p>
      <w:pPr>
        <w:pStyle w:val="16"/>
        <w:spacing w:before="100" w:beforeAutospacing="1" w:after="100" w:afterAutospacing="1" w:line="360" w:lineRule="auto"/>
      </w:pPr>
    </w:p>
    <w:p>
      <w:pPr>
        <w:pStyle w:val="16"/>
        <w:spacing w:before="100" w:beforeAutospacing="1" w:after="100" w:afterAutospacing="1" w:line="360" w:lineRule="auto"/>
      </w:pPr>
    </w:p>
    <w:p>
      <w:pPr>
        <w:pStyle w:val="16"/>
        <w:spacing w:before="100" w:beforeAutospacing="1" w:after="100" w:afterAutospacing="1" w:line="360" w:lineRule="auto"/>
      </w:pPr>
    </w:p>
    <w:p>
      <w:pPr>
        <w:pStyle w:val="16"/>
        <w:spacing w:before="100" w:beforeAutospacing="1" w:after="100" w:afterAutospacing="1" w:line="360" w:lineRule="auto"/>
      </w:pPr>
    </w:p>
    <w:p>
      <w:pPr>
        <w:pStyle w:val="16"/>
        <w:spacing w:before="100" w:beforeAutospacing="1" w:after="100" w:afterAutospacing="1" w:line="360" w:lineRule="auto"/>
        <w:rPr>
          <w:sz w:val="22"/>
          <w:szCs w:val="22"/>
        </w:rPr>
      </w:pPr>
      <w:r>
        <w:rPr>
          <w:sz w:val="22"/>
        </w:rPr>
        <mc:AlternateContent>
          <mc:Choice Requires="wps">
            <w:drawing>
              <wp:anchor distT="0" distB="0" distL="114300" distR="114300" simplePos="0" relativeHeight="251669504" behindDoc="0" locked="0" layoutInCell="1" allowOverlap="1">
                <wp:simplePos x="0" y="0"/>
                <wp:positionH relativeFrom="column">
                  <wp:posOffset>1894840</wp:posOffset>
                </wp:positionH>
                <wp:positionV relativeFrom="paragraph">
                  <wp:posOffset>313055</wp:posOffset>
                </wp:positionV>
                <wp:extent cx="1307465" cy="406400"/>
                <wp:effectExtent l="0" t="0" r="0" b="0"/>
                <wp:wrapNone/>
                <wp:docPr id="124" name="Text Box 33"/>
                <wp:cNvGraphicFramePr/>
                <a:graphic xmlns:a="http://schemas.openxmlformats.org/drawingml/2006/main">
                  <a:graphicData uri="http://schemas.microsoft.com/office/word/2010/wordprocessingShape">
                    <wps:wsp>
                      <wps:cNvSpPr txBox="1"/>
                      <wps:spPr>
                        <a:xfrm>
                          <a:off x="0" y="0"/>
                          <a:ext cx="1307465" cy="406400"/>
                        </a:xfrm>
                        <a:prstGeom prst="rect">
                          <a:avLst/>
                        </a:prstGeom>
                        <a:noFill/>
                        <a:ln>
                          <a:noFill/>
                        </a:ln>
                        <a:effectLst/>
                      </wps:spPr>
                      <wps:txbx>
                        <w:txbxContent>
                          <w:p>
                            <w:pPr>
                              <w:ind w:firstLine="110" w:firstLineChars="50"/>
                              <w:rPr>
                                <w:sz w:val="22"/>
                              </w:rPr>
                            </w:pPr>
                            <w:r>
                              <w:rPr>
                                <w:b/>
                                <w:bCs/>
                                <w:sz w:val="22"/>
                                <w:u w:val="single"/>
                              </w:rPr>
                              <w:t>U-TURN.</w:t>
                            </w:r>
                          </w:p>
                          <w:p/>
                          <w:p/>
                          <w:p/>
                          <w:p/>
                          <w:p/>
                          <w:p/>
                        </w:txbxContent>
                      </wps:txbx>
                      <wps:bodyPr upright="1"/>
                    </wps:wsp>
                  </a:graphicData>
                </a:graphic>
              </wp:anchor>
            </w:drawing>
          </mc:Choice>
          <mc:Fallback>
            <w:pict>
              <v:shape id="Text Box 33" o:spid="_x0000_s1026" o:spt="202" type="#_x0000_t202" style="position:absolute;left:0pt;margin-left:149.2pt;margin-top:24.65pt;height:32pt;width:102.95pt;z-index:251669504;mso-width-relative:page;mso-height-relative:page;" filled="f" stroked="f" coordsize="21600,21600" o:gfxdata="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Ag+Gxn1wAAAAoBAAAPAAAA&#10;AAAAAAEAIAAAACIAAABkcnMvZG93bnJldi54bWxQSwECFAAUAAAACACHTuJAAJk4dqQBAABeAwAA&#10;DgAAAAAAAAABACAAAAAmAQAAZHJzL2Uyb0RvYy54bWxQSwUGAAAAAAYABgBZAQAAPAUAAAAA&#10;">
                <v:fill on="f" focussize="0,0"/>
                <v:stroke on="f"/>
                <v:imagedata o:title=""/>
                <o:lock v:ext="edit" aspectratio="f"/>
                <v:textbox>
                  <w:txbxContent>
                    <w:p>
                      <w:pPr>
                        <w:ind w:firstLine="110" w:firstLineChars="50"/>
                        <w:rPr>
                          <w:sz w:val="22"/>
                        </w:rPr>
                      </w:pPr>
                      <w:r>
                        <w:rPr>
                          <w:b/>
                          <w:bCs/>
                          <w:sz w:val="22"/>
                          <w:u w:val="single"/>
                        </w:rPr>
                        <w:t>U-TURN.</w:t>
                      </w:r>
                    </w:p>
                    <w:p/>
                    <w:p/>
                    <w:p/>
                    <w:p/>
                    <w:p/>
                    <w:p/>
                  </w:txbxContent>
                </v:textbox>
              </v:shape>
            </w:pict>
          </mc:Fallback>
        </mc:AlternateContent>
      </w:r>
    </w:p>
    <w:p>
      <w:pPr>
        <w:pStyle w:val="16"/>
        <w:spacing w:before="100" w:beforeAutospacing="1" w:after="100" w:afterAutospacing="1" w:line="360" w:lineRule="auto"/>
        <w:rPr>
          <w:sz w:val="22"/>
          <w:szCs w:val="22"/>
        </w:rPr>
      </w:pPr>
    </w:p>
    <w:p>
      <w:pPr>
        <w:pStyle w:val="16"/>
        <w:spacing w:before="100" w:beforeAutospacing="1" w:after="100" w:afterAutospacing="1" w:line="360" w:lineRule="auto"/>
        <w:rPr>
          <w:sz w:val="22"/>
          <w:szCs w:val="22"/>
        </w:rPr>
      </w:pP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7F8C8D"/>
          <w:sz w:val="22"/>
          <w:shd w:val="clear" w:color="auto" w:fill="1F272A"/>
          <w:lang w:val="en-US" w:eastAsia="zh-CN" w:bidi="ar"/>
        </w:rPr>
        <w:t>  //if all sensors are on White line take u-turn</w:t>
      </w:r>
    </w:p>
    <w:p>
      <w:pPr>
        <w:shd w:val="clear" w:color="auto" w:fill="1F272A"/>
        <w:spacing w:line="190" w:lineRule="atLeast"/>
        <w:ind w:firstLine="110" w:firstLineChars="50"/>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C586C0"/>
          <w:sz w:val="22"/>
          <w:shd w:val="clear" w:color="auto" w:fill="1F272A"/>
          <w:lang w:val="en-US" w:eastAsia="zh-CN" w:bidi="ar"/>
        </w:rPr>
        <w:t>if</w:t>
      </w:r>
      <w:r>
        <w:rPr>
          <w:rFonts w:ascii="Consolas" w:hAnsi="Consolas" w:eastAsia="Consolas" w:cs="Consolas"/>
          <w:color w:val="DAE3E3"/>
          <w:sz w:val="22"/>
          <w:shd w:val="clear" w:color="auto" w:fill="1F272A"/>
          <w:lang w:val="en-US" w:eastAsia="zh-CN" w:bidi="ar"/>
        </w:rPr>
        <w:t xml:space="preserve">((s1 == </w:t>
      </w:r>
      <w:r>
        <w:rPr>
          <w:rFonts w:ascii="Consolas" w:hAnsi="Consolas" w:eastAsia="Consolas" w:cs="Consolas"/>
          <w:color w:val="7FCBCD"/>
          <w:sz w:val="22"/>
          <w:shd w:val="clear" w:color="auto" w:fill="1F272A"/>
          <w:lang w:val="en-US" w:eastAsia="zh-CN" w:bidi="ar"/>
        </w:rPr>
        <w:t>1</w:t>
      </w:r>
      <w:r>
        <w:rPr>
          <w:rFonts w:ascii="Consolas" w:hAnsi="Consolas" w:eastAsia="Consolas" w:cs="Consolas"/>
          <w:color w:val="DAE3E3"/>
          <w:sz w:val="22"/>
          <w:shd w:val="clear" w:color="auto" w:fill="1F272A"/>
          <w:lang w:val="en-US" w:eastAsia="zh-CN" w:bidi="ar"/>
        </w:rPr>
        <w:t xml:space="preserve">) &amp;&amp; (s2 == </w:t>
      </w:r>
      <w:r>
        <w:rPr>
          <w:rFonts w:ascii="Consolas" w:hAnsi="Consolas" w:eastAsia="Consolas" w:cs="Consolas"/>
          <w:color w:val="7FCBCD"/>
          <w:sz w:val="22"/>
          <w:shd w:val="clear" w:color="auto" w:fill="1F272A"/>
          <w:lang w:val="en-US" w:eastAsia="zh-CN" w:bidi="ar"/>
        </w:rPr>
        <w:t>1</w:t>
      </w:r>
      <w:r>
        <w:rPr>
          <w:rFonts w:ascii="Consolas" w:hAnsi="Consolas" w:eastAsia="Consolas" w:cs="Consolas"/>
          <w:color w:val="DAE3E3"/>
          <w:sz w:val="22"/>
          <w:shd w:val="clear" w:color="auto" w:fill="1F272A"/>
          <w:lang w:val="en-US" w:eastAsia="zh-CN" w:bidi="ar"/>
        </w:rPr>
        <w:t xml:space="preserve">) &amp;&amp; (s3 == </w:t>
      </w:r>
      <w:r>
        <w:rPr>
          <w:rFonts w:ascii="Consolas" w:hAnsi="Consolas" w:eastAsia="Consolas" w:cs="Consolas"/>
          <w:color w:val="7FCBCD"/>
          <w:sz w:val="22"/>
          <w:shd w:val="clear" w:color="auto" w:fill="1F272A"/>
          <w:lang w:val="en-US" w:eastAsia="zh-CN" w:bidi="ar"/>
        </w:rPr>
        <w:t>1</w:t>
      </w:r>
      <w:r>
        <w:rPr>
          <w:rFonts w:ascii="Consolas" w:hAnsi="Consolas" w:eastAsia="Consolas" w:cs="Consolas"/>
          <w:color w:val="DAE3E3"/>
          <w:sz w:val="22"/>
          <w:shd w:val="clear" w:color="auto" w:fill="1F272A"/>
          <w:lang w:val="en-US" w:eastAsia="zh-CN" w:bidi="ar"/>
        </w:rPr>
        <w:t xml:space="preserve">) &amp;&amp; (s4 == </w:t>
      </w:r>
      <w:r>
        <w:rPr>
          <w:rFonts w:ascii="Consolas" w:hAnsi="Consolas" w:eastAsia="Consolas" w:cs="Consolas"/>
          <w:color w:val="7FCBCD"/>
          <w:sz w:val="22"/>
          <w:shd w:val="clear" w:color="auto" w:fill="1F272A"/>
          <w:lang w:val="en-US" w:eastAsia="zh-CN" w:bidi="ar"/>
        </w:rPr>
        <w:t>1</w:t>
      </w:r>
      <w:r>
        <w:rPr>
          <w:rFonts w:ascii="Consolas" w:hAnsi="Consolas" w:eastAsia="Consolas" w:cs="Consolas"/>
          <w:color w:val="DAE3E3"/>
          <w:sz w:val="22"/>
          <w:shd w:val="clear" w:color="auto" w:fill="1F272A"/>
          <w:lang w:val="en-US" w:eastAsia="zh-CN" w:bidi="ar"/>
        </w:rPr>
        <w:t xml:space="preserve">) &amp;&amp; (s5 == </w:t>
      </w:r>
      <w:r>
        <w:rPr>
          <w:rFonts w:ascii="Consolas" w:hAnsi="Consolas" w:eastAsia="Consolas" w:cs="Consolas"/>
          <w:color w:val="7FCBCD"/>
          <w:sz w:val="22"/>
          <w:shd w:val="clear" w:color="auto" w:fill="1F272A"/>
          <w:lang w:val="en-US" w:eastAsia="zh-CN" w:bidi="ar"/>
        </w:rPr>
        <w:t>1</w:t>
      </w:r>
      <w:r>
        <w:rPr>
          <w:rFonts w:ascii="Consolas" w:hAnsi="Consolas" w:eastAsia="Consolas" w:cs="Consolas"/>
          <w:color w:val="DAE3E3"/>
          <w:sz w:val="22"/>
          <w:shd w:val="clear" w:color="auto" w:fill="1F272A"/>
          <w:lang w:val="en-US" w:eastAsia="zh-CN" w:bidi="ar"/>
        </w:rPr>
        <w:t>))</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C586C0"/>
          <w:sz w:val="22"/>
          <w:shd w:val="clear" w:color="auto" w:fill="1F272A"/>
          <w:lang w:val="en-US" w:eastAsia="zh-CN" w:bidi="ar"/>
        </w:rPr>
        <w:t>while</w:t>
      </w:r>
      <w:r>
        <w:rPr>
          <w:rFonts w:ascii="Consolas" w:hAnsi="Consolas" w:eastAsia="Consolas" w:cs="Consolas"/>
          <w:color w:val="DAE3E3"/>
          <w:sz w:val="22"/>
          <w:shd w:val="clear" w:color="auto" w:fill="1F272A"/>
          <w:lang w:val="en-US" w:eastAsia="zh-CN" w:bidi="ar"/>
        </w:rPr>
        <w:t xml:space="preserve">((s1 == </w:t>
      </w:r>
      <w:r>
        <w:rPr>
          <w:rFonts w:ascii="Consolas" w:hAnsi="Consolas" w:eastAsia="Consolas" w:cs="Consolas"/>
          <w:color w:val="7FCBCD"/>
          <w:sz w:val="22"/>
          <w:shd w:val="clear" w:color="auto" w:fill="1F272A"/>
          <w:lang w:val="en-US" w:eastAsia="zh-CN" w:bidi="ar"/>
        </w:rPr>
        <w:t>0</w:t>
      </w:r>
      <w:r>
        <w:rPr>
          <w:rFonts w:ascii="Consolas" w:hAnsi="Consolas" w:eastAsia="Consolas" w:cs="Consolas"/>
          <w:color w:val="DAE3E3"/>
          <w:sz w:val="22"/>
          <w:shd w:val="clear" w:color="auto" w:fill="1F272A"/>
          <w:lang w:val="en-US" w:eastAsia="zh-CN" w:bidi="ar"/>
        </w:rPr>
        <w:t xml:space="preserve">) &amp;&amp; (s2 == </w:t>
      </w:r>
      <w:r>
        <w:rPr>
          <w:rFonts w:ascii="Consolas" w:hAnsi="Consolas" w:eastAsia="Consolas" w:cs="Consolas"/>
          <w:color w:val="7FCBCD"/>
          <w:sz w:val="22"/>
          <w:shd w:val="clear" w:color="auto" w:fill="1F272A"/>
          <w:lang w:val="en-US" w:eastAsia="zh-CN" w:bidi="ar"/>
        </w:rPr>
        <w:t>1</w:t>
      </w:r>
      <w:r>
        <w:rPr>
          <w:rFonts w:ascii="Consolas" w:hAnsi="Consolas" w:eastAsia="Consolas" w:cs="Consolas"/>
          <w:color w:val="DAE3E3"/>
          <w:sz w:val="22"/>
          <w:shd w:val="clear" w:color="auto" w:fill="1F272A"/>
          <w:lang w:val="en-US" w:eastAsia="zh-CN" w:bidi="ar"/>
        </w:rPr>
        <w:t xml:space="preserve">) &amp;&amp; (s3 == </w:t>
      </w:r>
      <w:r>
        <w:rPr>
          <w:rFonts w:ascii="Consolas" w:hAnsi="Consolas" w:eastAsia="Consolas" w:cs="Consolas"/>
          <w:color w:val="7FCBCD"/>
          <w:sz w:val="22"/>
          <w:shd w:val="clear" w:color="auto" w:fill="1F272A"/>
          <w:lang w:val="en-US" w:eastAsia="zh-CN" w:bidi="ar"/>
        </w:rPr>
        <w:t>1</w:t>
      </w:r>
      <w:r>
        <w:rPr>
          <w:rFonts w:ascii="Consolas" w:hAnsi="Consolas" w:eastAsia="Consolas" w:cs="Consolas"/>
          <w:color w:val="DAE3E3"/>
          <w:sz w:val="22"/>
          <w:shd w:val="clear" w:color="auto" w:fill="1F272A"/>
          <w:lang w:val="en-US" w:eastAsia="zh-CN" w:bidi="ar"/>
        </w:rPr>
        <w:t xml:space="preserve">) &amp;&amp; (s4 == </w:t>
      </w:r>
      <w:r>
        <w:rPr>
          <w:rFonts w:ascii="Consolas" w:hAnsi="Consolas" w:eastAsia="Consolas" w:cs="Consolas"/>
          <w:color w:val="7FCBCD"/>
          <w:sz w:val="22"/>
          <w:shd w:val="clear" w:color="auto" w:fill="1F272A"/>
          <w:lang w:val="en-US" w:eastAsia="zh-CN" w:bidi="ar"/>
        </w:rPr>
        <w:t>1</w:t>
      </w:r>
      <w:r>
        <w:rPr>
          <w:rFonts w:ascii="Consolas" w:hAnsi="Consolas" w:eastAsia="Consolas" w:cs="Consolas"/>
          <w:color w:val="DAE3E3"/>
          <w:sz w:val="22"/>
          <w:shd w:val="clear" w:color="auto" w:fill="1F272A"/>
          <w:lang w:val="en-US" w:eastAsia="zh-CN" w:bidi="ar"/>
        </w:rPr>
        <w:t xml:space="preserve">) &amp;&amp; (s5 == </w:t>
      </w:r>
      <w:r>
        <w:rPr>
          <w:rFonts w:ascii="Consolas" w:hAnsi="Consolas" w:eastAsia="Consolas" w:cs="Consolas"/>
          <w:color w:val="7FCBCD"/>
          <w:sz w:val="22"/>
          <w:shd w:val="clear" w:color="auto" w:fill="1F272A"/>
          <w:lang w:val="en-US" w:eastAsia="zh-CN" w:bidi="ar"/>
        </w:rPr>
        <w:t>0</w:t>
      </w:r>
      <w:r>
        <w:rPr>
          <w:rFonts w:ascii="Consolas" w:hAnsi="Consolas" w:eastAsia="Consolas" w:cs="Consolas"/>
          <w:color w:val="DAE3E3"/>
          <w:sz w:val="22"/>
          <w:shd w:val="clear" w:color="auto" w:fill="1F272A"/>
          <w:lang w:val="en-US" w:eastAsia="zh-CN" w:bidi="ar"/>
        </w:rPr>
        <w:t>))</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(m1, HIGH);</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(m2, LOW);</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(m3, LOW);</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(m4, HIGH);</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w:t>
      </w:r>
    </w:p>
    <w:p>
      <w:pPr>
        <w:pStyle w:val="16"/>
        <w:spacing w:before="100" w:beforeAutospacing="1" w:after="100" w:afterAutospacing="1" w:line="360" w:lineRule="auto"/>
      </w:pPr>
    </w:p>
    <w:p>
      <w:pPr>
        <w:pStyle w:val="16"/>
        <w:numPr>
          <w:ilvl w:val="0"/>
          <w:numId w:val="9"/>
        </w:numPr>
        <w:spacing w:before="100" w:beforeAutospacing="1" w:after="100" w:afterAutospacing="1" w:line="360" w:lineRule="auto"/>
      </w:pPr>
      <w:r>
        <w:rPr>
          <w:b/>
          <w:bCs/>
        </w:rPr>
        <w:t xml:space="preserve">PATH SHIFT FROM BLACK TO WHITE: </w:t>
      </w:r>
      <w:r>
        <w:t>When S1, S3, S5 these sensors are on the white surface then it means that these sensors read 1 digital value &amp; if sensors S2 &amp; S4 are on a Black surface read 0 value. It indicates that LFR is in between the Black and White line &amp; the robot is shifting the path from the Black line to the White line &amp; moves in the forward direction on the White line.</w:t>
      </w:r>
    </w:p>
    <w:p>
      <w:pPr>
        <w:pStyle w:val="16"/>
        <w:spacing w:before="100" w:beforeAutospacing="1" w:after="100" w:afterAutospacing="1" w:line="360" w:lineRule="auto"/>
      </w:pPr>
      <w:r>
        <mc:AlternateContent>
          <mc:Choice Requires="wpg">
            <w:drawing>
              <wp:anchor distT="0" distB="0" distL="114300" distR="114300" simplePos="0" relativeHeight="251666432" behindDoc="0" locked="0" layoutInCell="1" allowOverlap="1">
                <wp:simplePos x="0" y="0"/>
                <wp:positionH relativeFrom="column">
                  <wp:posOffset>532130</wp:posOffset>
                </wp:positionH>
                <wp:positionV relativeFrom="paragraph">
                  <wp:posOffset>78740</wp:posOffset>
                </wp:positionV>
                <wp:extent cx="3994785" cy="4307205"/>
                <wp:effectExtent l="0" t="0" r="0" b="0"/>
                <wp:wrapNone/>
                <wp:docPr id="123" name="Group 54"/>
                <wp:cNvGraphicFramePr/>
                <a:graphic xmlns:a="http://schemas.openxmlformats.org/drawingml/2006/main">
                  <a:graphicData uri="http://schemas.microsoft.com/office/word/2010/wordprocessingGroup">
                    <wpg:wgp>
                      <wpg:cNvGrpSpPr/>
                      <wpg:grpSpPr>
                        <a:xfrm>
                          <a:off x="0" y="0"/>
                          <a:ext cx="3994785" cy="4307205"/>
                          <a:chOff x="21539" y="175211"/>
                          <a:chExt cx="6602" cy="7386"/>
                        </a:xfrm>
                      </wpg:grpSpPr>
                      <wpg:grpSp>
                        <wpg:cNvPr id="121" name="Group 52"/>
                        <wpg:cNvGrpSpPr/>
                        <wpg:grpSpPr>
                          <a:xfrm>
                            <a:off x="21539" y="175211"/>
                            <a:ext cx="6441" cy="6657"/>
                            <a:chOff x="17053" y="175342"/>
                            <a:chExt cx="7106" cy="7340"/>
                          </a:xfrm>
                        </wpg:grpSpPr>
                        <wps:wsp>
                          <wps:cNvPr id="97" name="Rectangles 25"/>
                          <wps:cNvSpPr/>
                          <wps:spPr>
                            <a:xfrm>
                              <a:off x="17053" y="175342"/>
                              <a:ext cx="7106" cy="7341"/>
                            </a:xfrm>
                            <a:prstGeom prst="rect">
                              <a:avLst/>
                            </a:prstGeom>
                            <a:solidFill>
                              <a:srgbClr val="F79646"/>
                            </a:solidFill>
                            <a:ln w="9525" cap="flat" cmpd="sng">
                              <a:solidFill>
                                <a:srgbClr val="000000"/>
                              </a:solidFill>
                              <a:prstDash val="solid"/>
                              <a:miter/>
                              <a:headEnd type="none" w="med" len="med"/>
                              <a:tailEnd type="none" w="med" len="med"/>
                            </a:ln>
                          </wps:spPr>
                          <wps:bodyPr upright="1"/>
                        </wps:wsp>
                        <wpg:grpSp>
                          <wpg:cNvPr id="120" name="Group 51"/>
                          <wpg:cNvGrpSpPr/>
                          <wpg:grpSpPr>
                            <a:xfrm>
                              <a:off x="17905" y="175730"/>
                              <a:ext cx="5368" cy="6593"/>
                              <a:chOff x="19505" y="176730"/>
                              <a:chExt cx="5368" cy="6593"/>
                            </a:xfrm>
                          </wpg:grpSpPr>
                          <wps:wsp>
                            <wps:cNvPr id="98" name="Rectangles 26"/>
                            <wps:cNvSpPr/>
                            <wps:spPr>
                              <a:xfrm rot="10800000">
                                <a:off x="19515" y="180221"/>
                                <a:ext cx="5359" cy="3101"/>
                              </a:xfrm>
                              <a:prstGeom prst="rect">
                                <a:avLst/>
                              </a:prstGeom>
                              <a:solidFill>
                                <a:srgbClr val="FFFFFF"/>
                              </a:solidFill>
                              <a:ln w="25400">
                                <a:noFill/>
                              </a:ln>
                            </wps:spPr>
                            <wps:bodyPr anchor="ctr" anchorCtr="0" upright="1"/>
                          </wps:wsp>
                          <wps:wsp>
                            <wps:cNvPr id="99" name="Rectangles 27"/>
                            <wps:cNvSpPr/>
                            <wps:spPr>
                              <a:xfrm rot="10800000">
                                <a:off x="19505" y="176730"/>
                                <a:ext cx="5359" cy="3485"/>
                              </a:xfrm>
                              <a:prstGeom prst="rect">
                                <a:avLst/>
                              </a:prstGeom>
                              <a:solidFill>
                                <a:srgbClr val="000000"/>
                              </a:solidFill>
                              <a:ln w="25400">
                                <a:noFill/>
                              </a:ln>
                            </wps:spPr>
                            <wps:bodyPr anchor="ctr" anchorCtr="0" upright="1"/>
                          </wps:wsp>
                          <wps:wsp>
                            <wps:cNvPr id="100" name="Rectangles 28"/>
                            <wps:cNvSpPr/>
                            <wps:spPr>
                              <a:xfrm rot="10800000">
                                <a:off x="21038" y="176739"/>
                                <a:ext cx="2015" cy="3485"/>
                              </a:xfrm>
                              <a:prstGeom prst="rect">
                                <a:avLst/>
                              </a:prstGeom>
                              <a:solidFill>
                                <a:srgbClr val="FFFFFF"/>
                              </a:solidFill>
                              <a:ln w="25400">
                                <a:noFill/>
                              </a:ln>
                            </wps:spPr>
                            <wps:bodyPr anchor="ctr" anchorCtr="0" upright="1"/>
                          </wps:wsp>
                          <wps:wsp>
                            <wps:cNvPr id="101" name="Rectangles 29"/>
                            <wps:cNvSpPr/>
                            <wps:spPr>
                              <a:xfrm rot="5400000">
                                <a:off x="20472" y="180743"/>
                                <a:ext cx="3146" cy="2014"/>
                              </a:xfrm>
                              <a:prstGeom prst="rect">
                                <a:avLst/>
                              </a:prstGeom>
                              <a:solidFill>
                                <a:srgbClr val="000000"/>
                              </a:solidFill>
                              <a:ln w="25400">
                                <a:noFill/>
                              </a:ln>
                            </wps:spPr>
                            <wps:bodyPr anchor="ctr" anchorCtr="0" upright="1"/>
                          </wps:wsp>
                          <wpg:grpSp>
                            <wpg:cNvPr id="119" name="Group 50"/>
                            <wpg:cNvGrpSpPr/>
                            <wpg:grpSpPr>
                              <a:xfrm>
                                <a:off x="20036" y="178887"/>
                                <a:ext cx="4156" cy="2246"/>
                                <a:chOff x="73127" y="13771"/>
                                <a:chExt cx="23055" cy="11631"/>
                              </a:xfrm>
                            </wpg:grpSpPr>
                            <wps:wsp>
                              <wps:cNvPr id="102" name="Straight Connector 30"/>
                              <wps:cNvCnPr/>
                              <wps:spPr>
                                <a:xfrm>
                                  <a:off x="76405" y="22816"/>
                                  <a:ext cx="17174" cy="0"/>
                                </a:xfrm>
                                <a:prstGeom prst="line">
                                  <a:avLst/>
                                </a:prstGeom>
                                <a:ln w="31750" cap="flat" cmpd="sng">
                                  <a:solidFill>
                                    <a:srgbClr val="FF0000"/>
                                  </a:solidFill>
                                  <a:prstDash val="solid"/>
                                  <a:headEnd type="none" w="med" len="med"/>
                                  <a:tailEnd type="none" w="med" len="med"/>
                                </a:ln>
                              </wps:spPr>
                              <wps:bodyPr/>
                            </wps:wsp>
                            <wpg:grpSp>
                              <wpg:cNvPr id="105" name="Group 33"/>
                              <wpg:cNvGrpSpPr/>
                              <wpg:grpSpPr>
                                <a:xfrm>
                                  <a:off x="91400" y="21006"/>
                                  <a:ext cx="4782" cy="4397"/>
                                  <a:chOff x="20203" y="16488"/>
                                  <a:chExt cx="4782" cy="4396"/>
                                </a:xfrm>
                              </wpg:grpSpPr>
                              <wps:wsp>
                                <wps:cNvPr id="103" name="Flowchart: Connector 31"/>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104" name="Text Box 32"/>
                                <wps:cNvSpPr txBox="1"/>
                                <wps:spPr>
                                  <a:xfrm>
                                    <a:off x="20364" y="17171"/>
                                    <a:ext cx="4621" cy="3713"/>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S5</w:t>
                                      </w:r>
                                    </w:p>
                                  </w:txbxContent>
                                </wps:txbx>
                                <wps:bodyPr upright="1"/>
                              </wps:wsp>
                            </wpg:grpSp>
                            <wpg:grpSp>
                              <wpg:cNvPr id="108" name="Group 36"/>
                              <wpg:cNvGrpSpPr/>
                              <wpg:grpSpPr>
                                <a:xfrm>
                                  <a:off x="73127" y="21006"/>
                                  <a:ext cx="4038" cy="4011"/>
                                  <a:chOff x="19936" y="16488"/>
                                  <a:chExt cx="4038" cy="4010"/>
                                </a:xfrm>
                              </wpg:grpSpPr>
                              <wps:wsp>
                                <wps:cNvPr id="106" name="Flowchart: Connector 34"/>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107" name="Text Box 35"/>
                                <wps:cNvSpPr txBox="1"/>
                                <wps:spPr>
                                  <a:xfrm>
                                    <a:off x="19936" y="16785"/>
                                    <a:ext cx="4039" cy="3713"/>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S1</w:t>
                                      </w:r>
                                    </w:p>
                                  </w:txbxContent>
                                </wps:txbx>
                                <wps:bodyPr upright="1"/>
                              </wps:wsp>
                            </wpg:grpSp>
                            <wpg:grpSp>
                              <wpg:cNvPr id="111" name="Group 39"/>
                              <wpg:cNvGrpSpPr/>
                              <wpg:grpSpPr>
                                <a:xfrm>
                                  <a:off x="86302" y="21006"/>
                                  <a:ext cx="3500" cy="4126"/>
                                  <a:chOff x="20203" y="16488"/>
                                  <a:chExt cx="3500" cy="4125"/>
                                </a:xfrm>
                              </wpg:grpSpPr>
                              <wps:wsp>
                                <wps:cNvPr id="109" name="Flowchart: Connector 37"/>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110" name="Text Box 38"/>
                                <wps:cNvSpPr txBox="1"/>
                                <wps:spPr>
                                  <a:xfrm>
                                    <a:off x="20203" y="16900"/>
                                    <a:ext cx="3500" cy="3713"/>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S4</w:t>
                                      </w:r>
                                    </w:p>
                                  </w:txbxContent>
                                </wps:txbx>
                                <wps:bodyPr upright="1"/>
                              </wps:wsp>
                            </wpg:grpSp>
                            <wpg:grpSp>
                              <wpg:cNvPr id="114" name="Group 45"/>
                              <wpg:cNvGrpSpPr/>
                              <wpg:grpSpPr>
                                <a:xfrm>
                                  <a:off x="78526" y="21077"/>
                                  <a:ext cx="3658" cy="4075"/>
                                  <a:chOff x="20203" y="16488"/>
                                  <a:chExt cx="3657" cy="4074"/>
                                </a:xfrm>
                              </wpg:grpSpPr>
                              <wps:wsp>
                                <wps:cNvPr id="112" name="Flowchart: Connector 43"/>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113" name="Text Box 44"/>
                                <wps:cNvSpPr txBox="1"/>
                                <wps:spPr>
                                  <a:xfrm>
                                    <a:off x="20360" y="16849"/>
                                    <a:ext cx="3500" cy="3713"/>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S2</w:t>
                                      </w:r>
                                    </w:p>
                                  </w:txbxContent>
                                </wps:txbx>
                                <wps:bodyPr upright="1"/>
                              </wps:wsp>
                            </wpg:grpSp>
                            <wpg:grpSp>
                              <wpg:cNvPr id="117" name="Group 48"/>
                              <wpg:cNvGrpSpPr/>
                              <wpg:grpSpPr>
                                <a:xfrm>
                                  <a:off x="82853" y="13771"/>
                                  <a:ext cx="5161" cy="4264"/>
                                  <a:chOff x="20203" y="16488"/>
                                  <a:chExt cx="5160" cy="4263"/>
                                </a:xfrm>
                              </wpg:grpSpPr>
                              <wps:wsp>
                                <wps:cNvPr id="115" name="Flowchart: Connector 46"/>
                                <wps:cNvSpPr/>
                                <wps:spPr>
                                  <a:xfrm>
                                    <a:off x="20203" y="16488"/>
                                    <a:ext cx="3235" cy="3619"/>
                                  </a:xfrm>
                                  <a:prstGeom prst="flowChartConnector">
                                    <a:avLst/>
                                  </a:prstGeom>
                                  <a:solidFill>
                                    <a:srgbClr val="FFC000"/>
                                  </a:solidFill>
                                  <a:ln w="25400" cap="flat" cmpd="sng">
                                    <a:solidFill>
                                      <a:srgbClr val="FFC000"/>
                                    </a:solidFill>
                                    <a:prstDash val="solid"/>
                                    <a:headEnd type="none" w="med" len="med"/>
                                    <a:tailEnd type="none" w="med" len="med"/>
                                  </a:ln>
                                </wps:spPr>
                                <wps:bodyPr anchor="ctr" anchorCtr="0" upright="1"/>
                              </wps:wsp>
                              <wps:wsp>
                                <wps:cNvPr id="116" name="Text Box 47"/>
                                <wps:cNvSpPr txBox="1"/>
                                <wps:spPr>
                                  <a:xfrm>
                                    <a:off x="20393" y="17038"/>
                                    <a:ext cx="4971" cy="3713"/>
                                  </a:xfrm>
                                  <a:prstGeom prst="rect">
                                    <a:avLst/>
                                  </a:prstGeom>
                                  <a:noFill/>
                                  <a:ln>
                                    <a:noFill/>
                                  </a:ln>
                                </wps:spPr>
                                <wps:txbx>
                                  <w:txbxContent>
                                    <w:p>
                                      <w:pPr>
                                        <w:pStyle w:val="10"/>
                                      </w:pPr>
                                      <w:r>
                                        <w:rPr>
                                          <w:rFonts w:asciiTheme="minorHAnsi" w:hAnsiTheme="minorBidi" w:eastAsiaTheme="minorEastAsia"/>
                                          <w:b/>
                                          <w:color w:val="000000" w:themeColor="text1"/>
                                          <w:kern w:val="24"/>
                                          <w14:textFill>
                                            <w14:solidFill>
                                              <w14:schemeClr w14:val="tx1"/>
                                            </w14:solidFill>
                                          </w14:textFill>
                                        </w:rPr>
                                        <w:t>S3</w:t>
                                      </w:r>
                                    </w:p>
                                  </w:txbxContent>
                                </wps:txbx>
                                <wps:bodyPr upright="1"/>
                              </wps:wsp>
                            </wpg:grpSp>
                            <wps:wsp>
                              <wps:cNvPr id="118" name="Straight Connector 49"/>
                              <wps:cNvCnPr/>
                              <wps:spPr>
                                <a:xfrm flipV="1">
                                  <a:off x="84253" y="17390"/>
                                  <a:ext cx="216" cy="5303"/>
                                </a:xfrm>
                                <a:prstGeom prst="line">
                                  <a:avLst/>
                                </a:prstGeom>
                                <a:ln w="31750" cap="flat" cmpd="sng">
                                  <a:solidFill>
                                    <a:srgbClr val="FF0000"/>
                                  </a:solidFill>
                                  <a:prstDash val="solid"/>
                                  <a:headEnd type="none" w="med" len="med"/>
                                  <a:tailEnd type="none" w="med" len="med"/>
                                </a:ln>
                              </wps:spPr>
                              <wps:bodyPr/>
                            </wps:wsp>
                          </wpg:grpSp>
                        </wpg:grpSp>
                      </wpg:grpSp>
                      <wps:wsp>
                        <wps:cNvPr id="122" name="Text Box 53"/>
                        <wps:cNvSpPr txBox="1"/>
                        <wps:spPr>
                          <a:xfrm>
                            <a:off x="22169" y="181757"/>
                            <a:ext cx="5973" cy="841"/>
                          </a:xfrm>
                          <a:prstGeom prst="rect">
                            <a:avLst/>
                          </a:prstGeom>
                          <a:noFill/>
                          <a:ln w="9525" cap="flat" cmpd="sng">
                            <a:solidFill>
                              <a:srgbClr val="000000">
                                <a:alpha val="0"/>
                              </a:srgbClr>
                            </a:solidFill>
                            <a:prstDash val="solid"/>
                            <a:miter/>
                            <a:headEnd type="none" w="med" len="med"/>
                            <a:tailEnd type="none" w="med" len="med"/>
                          </a:ln>
                        </wps:spPr>
                        <wps:txbx>
                          <w:txbxContent>
                            <w:p>
                              <w:pPr>
                                <w:ind w:firstLine="550" w:firstLineChars="250"/>
                                <w:rPr>
                                  <w:color w:val="953735" w:themeColor="accent2" w:themeShade="BF"/>
                                </w:rPr>
                              </w:pPr>
                              <w:r>
                                <w:rPr>
                                  <w:b/>
                                  <w:bCs/>
                                  <w:sz w:val="22"/>
                                  <w:u w:val="single"/>
                                </w:rPr>
                                <w:t>Path change from Black to white.</w:t>
                              </w:r>
                            </w:p>
                          </w:txbxContent>
                        </wps:txbx>
                        <wps:bodyPr upright="1"/>
                      </wps:wsp>
                    </wpg:wgp>
                  </a:graphicData>
                </a:graphic>
              </wp:anchor>
            </w:drawing>
          </mc:Choice>
          <mc:Fallback>
            <w:pict>
              <v:group id="Group 54" o:spid="_x0000_s1026" o:spt="203" style="position:absolute;left:0pt;margin-left:41.9pt;margin-top:6.2pt;height:339.15pt;width:314.55pt;z-index:251666432;mso-width-relative:page;mso-height-relative:page;" coordorigin="21539,175211" coordsize="6602,7386" o:gfxdata="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">
                <o:lock v:ext="edit" aspectratio="f"/>
                <v:group id="Group 52" o:spid="_x0000_s1026" o:spt="203" style="position:absolute;left:21539;top:175211;height:6657;width:6441;" coordorigin="17053,175342" coordsize="7106,7340" o:gfxdata="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WNkKr0AAADcAAAADwAAAAAAAAABACAAAAAiAAAAZHJzL2Rvd25yZXYueG1s&#10;UEsBAhQAFAAAAAgAh07iQDMvBZ47AAAAOQAAABUAAAAAAAAAAQAgAAAADAEAAGRycy9ncm91cHNo&#10;YXBleG1sLnhtbFBLBQYAAAAABgAGAGABAADJAwAAAAA=&#10;">
                  <o:lock v:ext="edit" aspectratio="f"/>
                  <v:rect id="Rectangles 25" o:spid="_x0000_s1026" o:spt="1" style="position:absolute;left:17053;top:175342;height:7341;width:7106;" fillcolor="#F79646" filled="t" stroked="t" coordsize="21600,21600" o:gfxdata="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qgd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rect>
                  <v:group id="Group 51" o:spid="_x0000_s1026" o:spt="203" style="position:absolute;left:17905;top:175730;height:6593;width:5368;" coordorigin="19505,176730" coordsize="5368,6593" o:gfxdata="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YvwbG+AAAA3AAAAA8AAAAAAAAAAQAgAAAAIgAAAGRycy9kb3ducmV2Lnht&#10;bFBLAQIUABQAAAAIAIdO4kAzLwWeOwAAADkAAAAVAAAAAAAAAAEAIAAAAA0BAABkcnMvZ3JvdXBz&#10;aGFwZXhtbC54bWxQSwUGAAAAAAYABgBgAQAAygMAAAAA&#10;">
                    <o:lock v:ext="edit" aspectratio="f"/>
                    <v:rect id="Rectangles 26" o:spid="_x0000_s1026" o:spt="1" style="position:absolute;left:19515;top:180221;height:3101;width:5359;rotation:11796480f;v-text-anchor:middle;" fillcolor="#FFFFFF" filled="t" stroked="f" coordsize="21600,21600" o:gfxdata="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qJ5a8AAAA&#10;2wAAAA8AAAAAAAAAAQAgAAAAIgAAAGRycy9kb3ducmV2LnhtbFBLAQIUABQAAAAIAIdO4kAzLwWe&#10;OwAAADkAAAAQAAAAAAAAAAEAIAAAAAsBAABkcnMvc2hhcGV4bWwueG1sUEsFBgAAAAAGAAYAWwEA&#10;ALUDAAAAAA==&#10;">
                      <v:fill on="t" focussize="0,0"/>
                      <v:stroke on="f" weight="2pt"/>
                      <v:imagedata o:title=""/>
                      <o:lock v:ext="edit" aspectratio="f"/>
                    </v:rect>
                    <v:rect id="Rectangles 27" o:spid="_x0000_s1026" o:spt="1" style="position:absolute;left:19505;top:176730;height:3485;width:5359;rotation:11796480f;v-text-anchor:middle;" fillcolor="#000000" filled="t" stroked="f" coordsize="21600,21600" o:gfxdata="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atkjC5AAAA2wAA&#10;AA8AAAAAAAAAAQAgAAAAIgAAAGRycy9kb3ducmV2LnhtbFBLAQIUABQAAAAIAIdO4kAzLwWeOwAA&#10;ADkAAAAQAAAAAAAAAAEAIAAAAAgBAABkcnMvc2hhcGV4bWwueG1sUEsFBgAAAAAGAAYAWwEAALID&#10;AAAAAA==&#10;">
                      <v:fill on="t" focussize="0,0"/>
                      <v:stroke on="f" weight="2pt"/>
                      <v:imagedata o:title=""/>
                      <o:lock v:ext="edit" aspectratio="f"/>
                    </v:rect>
                    <v:rect id="Rectangles 28" o:spid="_x0000_s1026" o:spt="1" style="position:absolute;left:21038;top:176739;height:3485;width:2015;rotation:11796480f;v-text-anchor:middle;" fillcolor="#FFFFFF" filled="t" stroked="f" coordsize="21600,21600" o:gfxdata="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Jna&#10;wAAAANwAAAAPAAAAAAAAAAEAIAAAACIAAABkcnMvZG93bnJldi54bWxQSwECFAAUAAAACACHTuJA&#10;My8FnjsAAAA5AAAAEAAAAAAAAAABACAAAAAPAQAAZHJzL3NoYXBleG1sLnhtbFBLBQYAAAAABgAG&#10;AFsBAAC5AwAAAAA=&#10;">
                      <v:fill on="t" focussize="0,0"/>
                      <v:stroke on="f" weight="2pt"/>
                      <v:imagedata o:title=""/>
                      <o:lock v:ext="edit" aspectratio="f"/>
                    </v:rect>
                    <v:rect id="Rectangles 29" o:spid="_x0000_s1026" o:spt="1" style="position:absolute;left:20472;top:180743;height:2014;width:3146;rotation:5898240f;v-text-anchor:middle;" fillcolor="#000000" filled="t" stroked="f" coordsize="21600,21600" o:gfxdata="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qWu8AAAA&#10;3AAAAA8AAAAAAAAAAQAgAAAAIgAAAGRycy9kb3ducmV2LnhtbFBLAQIUABQAAAAIAIdO4kAzLwWe&#10;OwAAADkAAAAQAAAAAAAAAAEAIAAAAAsBAABkcnMvc2hhcGV4bWwueG1sUEsFBgAAAAAGAAYAWwEA&#10;ALUDAAAAAA==&#10;">
                      <v:fill on="t" focussize="0,0"/>
                      <v:stroke on="f" weight="2pt"/>
                      <v:imagedata o:title=""/>
                      <o:lock v:ext="edit" aspectratio="f"/>
                    </v:rect>
                    <v:group id="Group 50" o:spid="_x0000_s1026" o:spt="203" style="position:absolute;left:20036;top:178887;height:2246;width:4156;" coordorigin="73127,13771" coordsize="23055,11631" o:gfxdata="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eaKRvAAAANwAAAAPAAAAAAAAAAEAIAAAACIAAABkcnMvZG93bnJldi54bWxQ&#10;SwECFAAUAAAACACHTuJAMy8FnjsAAAA5AAAAFQAAAAAAAAABACAAAAALAQAAZHJzL2dyb3Vwc2hh&#10;cGV4bWwueG1sUEsFBgAAAAAGAAYAYAEAAMgDAAAAAA==&#10;">
                      <o:lock v:ext="edit" aspectratio="f"/>
                      <v:line id="Straight Connector 30" o:spid="_x0000_s1026" o:spt="20" style="position:absolute;left:76405;top:22816;height:0;width:17174;" filled="f" stroked="t" coordsize="21600,21600" o:gfxdata="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J12YugAAANwA&#10;AAAPAAAAAAAAAAEAIAAAACIAAABkcnMvZG93bnJldi54bWxQSwECFAAUAAAACACHTuJAMy8FnjsA&#10;AAA5AAAAEAAAAAAAAAABACAAAAAJAQAAZHJzL3NoYXBleG1sLnhtbFBLBQYAAAAABgAGAFsBAACz&#10;AwAAAAA=&#10;">
                        <v:fill on="f" focussize="0,0"/>
                        <v:stroke weight="2.5pt" color="#FF0000" joinstyle="round"/>
                        <v:imagedata o:title=""/>
                        <o:lock v:ext="edit" aspectratio="f"/>
                      </v:line>
                      <v:group id="Group 33" o:spid="_x0000_s1026" o:spt="203" style="position:absolute;left:91400;top:21006;height:4397;width:4782;" coordorigin="20203,16488" coordsize="4782,4396" o:gfxdata="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e0+Sb0AAADcAAAADwAAAAAAAAABACAAAAAiAAAAZHJzL2Rvd25yZXYueG1s&#10;UEsBAhQAFAAAAAgAh07iQDMvBZ47AAAAOQAAABUAAAAAAAAAAQAgAAAADAEAAGRycy9ncm91cHNo&#10;YXBleG1sLnhtbFBLBQYAAAAABgAGAGABAADJAwAAAAA=&#10;">
                        <o:lock v:ext="edit" aspectratio="f"/>
                        <v:shape id="Flowchart: Connector 31" o:spid="_x0000_s1026" o:spt="120" type="#_x0000_t120" style="position:absolute;left:20203;top:16488;height:3619;width:3235;v-text-anchor:middle;" fillcolor="#FFC000" filled="t" stroked="t" coordsize="21600,21600" o:gfxdata="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36xz74A&#10;AADcAAAADwAAAAAAAAABACAAAAAiAAAAZHJzL2Rvd25yZXYueG1sUEsBAhQAFAAAAAgAh07iQDMv&#10;BZ47AAAAOQAAABAAAAAAAAAAAQAgAAAADQEAAGRycy9zaGFwZXhtbC54bWxQSwUGAAAAAAYABgBb&#10;AQAAtwMAAAAA&#10;">
                          <v:fill on="t" focussize="0,0"/>
                          <v:stroke weight="2pt" color="#FFC000" joinstyle="round"/>
                          <v:imagedata o:title=""/>
                          <o:lock v:ext="edit" aspectratio="f"/>
                        </v:shape>
                        <v:shape id="Text Box 32" o:spid="_x0000_s1026" o:spt="202" type="#_x0000_t202" style="position:absolute;left:20364;top:17171;height:3713;width:4621;" filled="f" stroked="f" coordsize="21600,21600" o:gfxdata="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NR5u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pStyle w:val="10"/>
                                </w:pPr>
                                <w:r>
                                  <w:rPr>
                                    <w:rFonts w:asciiTheme="minorHAnsi" w:hAnsiTheme="minorBidi" w:eastAsiaTheme="minorEastAsia"/>
                                    <w:b/>
                                    <w:color w:val="000000" w:themeColor="text1"/>
                                    <w:kern w:val="24"/>
                                    <w14:textFill>
                                      <w14:solidFill>
                                        <w14:schemeClr w14:val="tx1"/>
                                      </w14:solidFill>
                                    </w14:textFill>
                                  </w:rPr>
                                  <w:t>S5</w:t>
                                </w:r>
                              </w:p>
                            </w:txbxContent>
                          </v:textbox>
                        </v:shape>
                      </v:group>
                      <v:group id="Group 36" o:spid="_x0000_s1026" o:spt="203" style="position:absolute;left:73127;top:21006;height:4011;width:4038;" coordorigin="19936,16488" coordsize="4038,4010" o:gfxdata="UEsDBAoAAAAAAIdO4kAAAAAAAAAAAAAAAAAEAAAAZHJzL1BLAwQUAAAACACHTuJAc+yR17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t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z7JHXvwAAANwAAAAPAAAAAAAAAAEAIAAAACIAAABkcnMvZG93bnJldi54&#10;bWxQSwECFAAUAAAACACHTuJAMy8FnjsAAAA5AAAAFQAAAAAAAAABACAAAAAOAQAAZHJzL2dyb3Vw&#10;c2hhcGV4bWwueG1sUEsFBgAAAAAGAAYAYAEAAMsDAAAAAA==&#10;">
                        <o:lock v:ext="edit" aspectratio="f"/>
                        <v:shape id="Flowchart: Connector 34" o:spid="_x0000_s1026" o:spt="120" type="#_x0000_t120" style="position:absolute;left:20203;top:16488;height:3619;width:3235;v-text-anchor:middle;" fillcolor="#FFC000" filled="t" stroked="t" coordsize="21600,21600" o:gfxdata="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JEle/&#10;AAAA3AAAAA8AAAAAAAAAAQAgAAAAIgAAAGRycy9kb3ducmV2LnhtbFBLAQIUABQAAAAIAIdO4kAz&#10;LwWeOwAAADkAAAAQAAAAAAAAAAEAIAAAAA4BAABkcnMvc2hhcGV4bWwueG1sUEsFBgAAAAAGAAYA&#10;WwEAALgDAAAAAA==&#10;">
                          <v:fill on="t" focussize="0,0"/>
                          <v:stroke weight="2pt" color="#FFC000" joinstyle="round"/>
                          <v:imagedata o:title=""/>
                          <o:lock v:ext="edit" aspectratio="f"/>
                        </v:shape>
                        <v:shape id="Text Box 35" o:spid="_x0000_s1026" o:spt="202" type="#_x0000_t202" style="position:absolute;left:19936;top:16785;height:3713;width:4039;" filled="f" stroked="f" coordsize="21600,21600" o:gfxdata="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ngBm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10"/>
                                </w:pPr>
                                <w:r>
                                  <w:rPr>
                                    <w:rFonts w:asciiTheme="minorHAnsi" w:hAnsiTheme="minorBidi" w:eastAsiaTheme="minorEastAsia"/>
                                    <w:b/>
                                    <w:color w:val="000000" w:themeColor="text1"/>
                                    <w:kern w:val="24"/>
                                    <w14:textFill>
                                      <w14:solidFill>
                                        <w14:schemeClr w14:val="tx1"/>
                                      </w14:solidFill>
                                    </w14:textFill>
                                  </w:rPr>
                                  <w:t>S1</w:t>
                                </w:r>
                              </w:p>
                            </w:txbxContent>
                          </v:textbox>
                        </v:shape>
                      </v:group>
                      <v:group id="Group 39" o:spid="_x0000_s1026" o:spt="203" style="position:absolute;left:86302;top:21006;height:4126;width:3500;" coordorigin="20203,16488" coordsize="3500,4125" o:gfxdata="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cPrpe7AAAA3AAAAA8AAAAAAAAAAQAgAAAAIgAAAGRycy9kb3ducmV2LnhtbFBL&#10;AQIUABQAAAAIAIdO4kAzLwWeOwAAADkAAAAVAAAAAAAAAAEAIAAAAAoBAABkcnMvZ3JvdXBzaGFw&#10;ZXhtbC54bWxQSwUGAAAAAAYABgBgAQAAxwMAAAAA&#10;">
                        <o:lock v:ext="edit" aspectratio="f"/>
                        <v:shape id="Flowchart: Connector 37" o:spid="_x0000_s1026" o:spt="120" type="#_x0000_t120" style="position:absolute;left:20203;top:16488;height:3619;width:3235;v-text-anchor:middle;" fillcolor="#FFC000" filled="t" stroked="t" coordsize="21600,21600" o:gfxdata="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loYlvQAA&#10;ANwAAAAPAAAAAAAAAAEAIAAAACIAAABkcnMvZG93bnJldi54bWxQSwECFAAUAAAACACHTuJAMy8F&#10;njsAAAA5AAAAEAAAAAAAAAABACAAAAAMAQAAZHJzL3NoYXBleG1sLnhtbFBLBQYAAAAABgAGAFsB&#10;AAC2AwAAAAA=&#10;">
                          <v:fill on="t" focussize="0,0"/>
                          <v:stroke weight="2pt" color="#FFC000" joinstyle="round"/>
                          <v:imagedata o:title=""/>
                          <o:lock v:ext="edit" aspectratio="f"/>
                        </v:shape>
                        <v:shape id="Text Box 38" o:spid="_x0000_s1026" o:spt="202" type="#_x0000_t202" style="position:absolute;left:20203;top:16900;height:3713;width:3500;" filled="f" stroked="f" coordsize="21600,21600" o:gfxdata="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eOs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10"/>
                                </w:pPr>
                                <w:r>
                                  <w:rPr>
                                    <w:rFonts w:asciiTheme="minorHAnsi" w:hAnsiTheme="minorBidi" w:eastAsiaTheme="minorEastAsia"/>
                                    <w:b/>
                                    <w:color w:val="000000" w:themeColor="text1"/>
                                    <w:kern w:val="24"/>
                                    <w14:textFill>
                                      <w14:solidFill>
                                        <w14:schemeClr w14:val="tx1"/>
                                      </w14:solidFill>
                                    </w14:textFill>
                                  </w:rPr>
                                  <w:t>S4</w:t>
                                </w:r>
                              </w:p>
                            </w:txbxContent>
                          </v:textbox>
                        </v:shape>
                      </v:group>
                      <v:group id="Group 45" o:spid="_x0000_s1026" o:spt="203" style="position:absolute;left:78526;top:21077;height:4075;width:3658;" coordorigin="20203,16488" coordsize="3657,4074"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shape id="Flowchart: Connector 43" o:spid="_x0000_s1026" o:spt="120" type="#_x0000_t120" style="position:absolute;left:20203;top:16488;height:3619;width:3235;v-text-anchor:middle;" fillcolor="#FFC000" filled="t" stroked="t" coordsize="21600,21600" o:gfxdata="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64KJvQAA&#10;ANwAAAAPAAAAAAAAAAEAIAAAACIAAABkcnMvZG93bnJldi54bWxQSwECFAAUAAAACACHTuJAMy8F&#10;njsAAAA5AAAAEAAAAAAAAAABACAAAAAMAQAAZHJzL3NoYXBleG1sLnhtbFBLBQYAAAAABgAGAFsB&#10;AAC2AwAAAAA=&#10;">
                          <v:fill on="t" focussize="0,0"/>
                          <v:stroke weight="2pt" color="#FFC000" joinstyle="round"/>
                          <v:imagedata o:title=""/>
                          <o:lock v:ext="edit" aspectratio="f"/>
                        </v:shape>
                        <v:shape id="Text Box 44" o:spid="_x0000_s1026" o:spt="202" type="#_x0000_t202" style="position:absolute;left:20360;top:16849;height:3713;width:3500;" filled="f" stroked="f" coordsize="21600,21600" o:gfxdata="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UQx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10"/>
                                </w:pPr>
                                <w:r>
                                  <w:rPr>
                                    <w:rFonts w:asciiTheme="minorHAnsi" w:hAnsiTheme="minorBidi" w:eastAsiaTheme="minorEastAsia"/>
                                    <w:b/>
                                    <w:color w:val="000000" w:themeColor="text1"/>
                                    <w:kern w:val="24"/>
                                    <w14:textFill>
                                      <w14:solidFill>
                                        <w14:schemeClr w14:val="tx1"/>
                                      </w14:solidFill>
                                    </w14:textFill>
                                  </w:rPr>
                                  <w:t>S2</w:t>
                                </w:r>
                              </w:p>
                            </w:txbxContent>
                          </v:textbox>
                        </v:shape>
                      </v:group>
                      <v:group id="Group 48" o:spid="_x0000_s1026" o:spt="203" style="position:absolute;left:82853;top:13771;height:4264;width:5161;" coordorigin="20203,16488" coordsize="5160,4263"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shape id="Flowchart: Connector 46" o:spid="_x0000_s1026" o:spt="120" type="#_x0000_t120" style="position:absolute;left:20203;top:16488;height:3619;width:3235;v-text-anchor:middle;" fillcolor="#FFC000" filled="t" stroked="t" coordsize="21600,21600" o:gfxdata="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gIa/b4A&#10;AADcAAAADwAAAAAAAAABACAAAAAiAAAAZHJzL2Rvd25yZXYueG1sUEsBAhQAFAAAAAgAh07iQDMv&#10;BZ47AAAAOQAAABAAAAAAAAAAAQAgAAAADQEAAGRycy9zaGFwZXhtbC54bWxQSwUGAAAAAAYABgBb&#10;AQAAtwMAAAAA&#10;">
                          <v:fill on="t" focussize="0,0"/>
                          <v:stroke weight="2pt" color="#FFC000" joinstyle="round"/>
                          <v:imagedata o:title=""/>
                          <o:lock v:ext="edit" aspectratio="f"/>
                        </v:shape>
                        <v:shape id="Text Box 47" o:spid="_x0000_s1026" o:spt="202" type="#_x0000_t202" style="position:absolute;left:20393;top:17038;height:3713;width:4971;" filled="f" stroked="f" coordsize="21600,21600" o:gfxdata="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3KzX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10"/>
                                </w:pPr>
                                <w:r>
                                  <w:rPr>
                                    <w:rFonts w:asciiTheme="minorHAnsi" w:hAnsiTheme="minorBidi" w:eastAsiaTheme="minorEastAsia"/>
                                    <w:b/>
                                    <w:color w:val="000000" w:themeColor="text1"/>
                                    <w:kern w:val="24"/>
                                    <w14:textFill>
                                      <w14:solidFill>
                                        <w14:schemeClr w14:val="tx1"/>
                                      </w14:solidFill>
                                    </w14:textFill>
                                  </w:rPr>
                                  <w:t>S3</w:t>
                                </w:r>
                              </w:p>
                            </w:txbxContent>
                          </v:textbox>
                        </v:shape>
                      </v:group>
                      <v:line id="Straight Connector 49" o:spid="_x0000_s1026" o:spt="20" style="position:absolute;left:84253;top:17390;flip:y;height:5303;width:216;" filled="f" stroked="t" coordsize="21600,21600" o:gfxdata="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fPVG/&#10;AAAA3AAAAA8AAAAAAAAAAQAgAAAAIgAAAGRycy9kb3ducmV2LnhtbFBLAQIUABQAAAAIAIdO4kAz&#10;LwWeOwAAADkAAAAQAAAAAAAAAAEAIAAAAA4BAABkcnMvc2hhcGV4bWwueG1sUEsFBgAAAAAGAAYA&#10;WwEAALgDAAAAAA==&#10;">
                        <v:fill on="f" focussize="0,0"/>
                        <v:stroke weight="2.5pt" color="#FF0000" joinstyle="round"/>
                        <v:imagedata o:title=""/>
                        <o:lock v:ext="edit" aspectratio="f"/>
                      </v:line>
                    </v:group>
                  </v:group>
                </v:group>
                <v:shape id="Text Box 53" o:spid="_x0000_s1026" o:spt="202" type="#_x0000_t202" style="position:absolute;left:22169;top:181757;height:841;width:5973;" filled="f" stroked="t" coordsize="21600,21600" o:gfxdata="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2YifprUAAADcAAAADwAA&#10;AAAAAAABACAAAAAiAAAAZHJzL2Rvd25yZXYueG1sUEsBAhQAFAAAAAgAh07iQDMvBZ47AAAAOQAA&#10;ABAAAAAAAAAAAQAgAAAABAEAAGRycy9zaGFwZXhtbC54bWxQSwUGAAAAAAYABgBbAQAArgMAAAAA&#10;">
                  <v:fill on="f" focussize="0,0"/>
                  <v:stroke color="#000000" opacity="0f" joinstyle="miter"/>
                  <v:imagedata o:title=""/>
                  <o:lock v:ext="edit" aspectratio="f"/>
                  <v:textbox>
                    <w:txbxContent>
                      <w:p>
                        <w:pPr>
                          <w:ind w:firstLine="550" w:firstLineChars="250"/>
                          <w:rPr>
                            <w:color w:val="953735" w:themeColor="accent2" w:themeShade="BF"/>
                          </w:rPr>
                        </w:pPr>
                        <w:r>
                          <w:rPr>
                            <w:b/>
                            <w:bCs/>
                            <w:sz w:val="22"/>
                            <w:u w:val="single"/>
                          </w:rPr>
                          <w:t>Path change from Black to white.</w:t>
                        </w:r>
                      </w:p>
                    </w:txbxContent>
                  </v:textbox>
                </v:shape>
              </v:group>
            </w:pict>
          </mc:Fallback>
        </mc:AlternateContent>
      </w:r>
    </w:p>
    <w:p>
      <w:pPr>
        <w:pStyle w:val="16"/>
        <w:spacing w:before="100" w:beforeAutospacing="1" w:after="100" w:afterAutospacing="1" w:line="360" w:lineRule="auto"/>
      </w:pPr>
    </w:p>
    <w:p>
      <w:pPr>
        <w:pStyle w:val="16"/>
        <w:spacing w:before="100" w:beforeAutospacing="1" w:after="100" w:afterAutospacing="1" w:line="360" w:lineRule="auto"/>
      </w:pPr>
    </w:p>
    <w:p>
      <w:pPr>
        <w:pStyle w:val="16"/>
        <w:spacing w:before="100" w:beforeAutospacing="1" w:after="100" w:afterAutospacing="1" w:line="360" w:lineRule="auto"/>
      </w:pPr>
    </w:p>
    <w:p>
      <w:pPr>
        <w:pStyle w:val="16"/>
        <w:spacing w:before="100" w:beforeAutospacing="1" w:after="100" w:afterAutospacing="1" w:line="360" w:lineRule="auto"/>
      </w:pPr>
    </w:p>
    <w:p>
      <w:pPr>
        <w:pStyle w:val="16"/>
        <w:spacing w:before="100" w:beforeAutospacing="1" w:after="100" w:afterAutospacing="1" w:line="360" w:lineRule="auto"/>
      </w:pPr>
    </w:p>
    <w:p>
      <w:pPr>
        <w:pStyle w:val="16"/>
        <w:spacing w:before="100" w:beforeAutospacing="1" w:after="100" w:afterAutospacing="1" w:line="360" w:lineRule="auto"/>
      </w:pPr>
    </w:p>
    <w:p>
      <w:pPr>
        <w:pStyle w:val="16"/>
        <w:spacing w:before="100" w:beforeAutospacing="1" w:after="100" w:afterAutospacing="1" w:line="360" w:lineRule="auto"/>
      </w:pPr>
    </w:p>
    <w:p>
      <w:pPr>
        <w:pStyle w:val="16"/>
        <w:spacing w:before="100" w:beforeAutospacing="1" w:after="100" w:afterAutospacing="1" w:line="360" w:lineRule="auto"/>
      </w:pPr>
    </w:p>
    <w:p>
      <w:pPr>
        <w:pStyle w:val="16"/>
        <w:spacing w:before="100" w:beforeAutospacing="1" w:after="100" w:afterAutospacing="1" w:line="360" w:lineRule="auto"/>
      </w:pPr>
    </w:p>
    <w:p>
      <w:pPr>
        <w:shd w:val="clear" w:color="auto" w:fill="1F272A"/>
        <w:spacing w:line="190" w:lineRule="atLeast"/>
        <w:rPr>
          <w:rFonts w:ascii="Consolas" w:hAnsi="Consolas" w:eastAsia="Consolas" w:cs="Consolas"/>
          <w:color w:val="7F8C8D"/>
          <w:sz w:val="14"/>
          <w:szCs w:val="14"/>
          <w:shd w:val="clear" w:color="auto" w:fill="1F272A"/>
          <w:lang w:val="en-US" w:eastAsia="zh-CN" w:bidi="ar"/>
        </w:rPr>
      </w:pPr>
    </w:p>
    <w:p>
      <w:pPr>
        <w:shd w:val="clear" w:color="auto" w:fill="1F272A"/>
        <w:spacing w:line="190" w:lineRule="atLeast"/>
        <w:rPr>
          <w:rFonts w:ascii="Consolas" w:hAnsi="Consolas" w:eastAsia="Consolas" w:cs="Consolas"/>
          <w:color w:val="DAE3E3"/>
          <w:sz w:val="14"/>
          <w:szCs w:val="14"/>
        </w:rPr>
      </w:pPr>
      <w:r>
        <w:rPr>
          <w:rFonts w:ascii="Consolas" w:hAnsi="Consolas" w:eastAsia="Consolas" w:cs="Consolas"/>
          <w:color w:val="7F8C8D"/>
          <w:sz w:val="14"/>
          <w:szCs w:val="14"/>
          <w:shd w:val="clear" w:color="auto" w:fill="1F272A"/>
          <w:lang w:val="en-US" w:eastAsia="zh-CN" w:bidi="ar"/>
        </w:rPr>
        <w:t> //path shift from Black to white</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14"/>
          <w:szCs w:val="14"/>
          <w:shd w:val="clear" w:color="auto" w:fill="1F272A"/>
          <w:lang w:val="en-US" w:eastAsia="zh-CN" w:bidi="ar"/>
        </w:rPr>
        <w:t> </w:t>
      </w: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C586C0"/>
          <w:sz w:val="22"/>
          <w:shd w:val="clear" w:color="auto" w:fill="1F272A"/>
          <w:lang w:val="en-US" w:eastAsia="zh-CN" w:bidi="ar"/>
        </w:rPr>
        <w:t>if</w:t>
      </w:r>
      <w:r>
        <w:rPr>
          <w:rFonts w:ascii="Consolas" w:hAnsi="Consolas" w:eastAsia="Consolas" w:cs="Consolas"/>
          <w:color w:val="DAE3E3"/>
          <w:sz w:val="22"/>
          <w:shd w:val="clear" w:color="auto" w:fill="1F272A"/>
          <w:lang w:val="en-US" w:eastAsia="zh-CN" w:bidi="ar"/>
        </w:rPr>
        <w:t xml:space="preserve">((s1 == </w:t>
      </w:r>
      <w:r>
        <w:rPr>
          <w:rFonts w:ascii="Consolas" w:hAnsi="Consolas" w:eastAsia="Consolas" w:cs="Consolas"/>
          <w:color w:val="7FCBCD"/>
          <w:sz w:val="22"/>
          <w:shd w:val="clear" w:color="auto" w:fill="1F272A"/>
          <w:lang w:val="en-US" w:eastAsia="zh-CN" w:bidi="ar"/>
        </w:rPr>
        <w:t>1</w:t>
      </w:r>
      <w:r>
        <w:rPr>
          <w:rFonts w:ascii="Consolas" w:hAnsi="Consolas" w:eastAsia="Consolas" w:cs="Consolas"/>
          <w:color w:val="DAE3E3"/>
          <w:sz w:val="22"/>
          <w:shd w:val="clear" w:color="auto" w:fill="1F272A"/>
          <w:lang w:val="en-US" w:eastAsia="zh-CN" w:bidi="ar"/>
        </w:rPr>
        <w:t xml:space="preserve">) &amp;&amp; (s2 == </w:t>
      </w:r>
      <w:r>
        <w:rPr>
          <w:rFonts w:ascii="Consolas" w:hAnsi="Consolas" w:eastAsia="Consolas" w:cs="Consolas"/>
          <w:color w:val="7FCBCD"/>
          <w:sz w:val="22"/>
          <w:shd w:val="clear" w:color="auto" w:fill="1F272A"/>
          <w:lang w:val="en-US" w:eastAsia="zh-CN" w:bidi="ar"/>
        </w:rPr>
        <w:t>0</w:t>
      </w:r>
      <w:r>
        <w:rPr>
          <w:rFonts w:ascii="Consolas" w:hAnsi="Consolas" w:eastAsia="Consolas" w:cs="Consolas"/>
          <w:color w:val="DAE3E3"/>
          <w:sz w:val="22"/>
          <w:shd w:val="clear" w:color="auto" w:fill="1F272A"/>
          <w:lang w:val="en-US" w:eastAsia="zh-CN" w:bidi="ar"/>
        </w:rPr>
        <w:t xml:space="preserve">) &amp;&amp; (s3 == </w:t>
      </w:r>
      <w:r>
        <w:rPr>
          <w:rFonts w:ascii="Consolas" w:hAnsi="Consolas" w:eastAsia="Consolas" w:cs="Consolas"/>
          <w:color w:val="7FCBCD"/>
          <w:sz w:val="22"/>
          <w:shd w:val="clear" w:color="auto" w:fill="1F272A"/>
          <w:lang w:val="en-US" w:eastAsia="zh-CN" w:bidi="ar"/>
        </w:rPr>
        <w:t>1</w:t>
      </w:r>
      <w:r>
        <w:rPr>
          <w:rFonts w:ascii="Consolas" w:hAnsi="Consolas" w:eastAsia="Consolas" w:cs="Consolas"/>
          <w:color w:val="DAE3E3"/>
          <w:sz w:val="22"/>
          <w:shd w:val="clear" w:color="auto" w:fill="1F272A"/>
          <w:lang w:val="en-US" w:eastAsia="zh-CN" w:bidi="ar"/>
        </w:rPr>
        <w:t xml:space="preserve">) &amp;&amp; (s4 == </w:t>
      </w:r>
      <w:r>
        <w:rPr>
          <w:rFonts w:ascii="Consolas" w:hAnsi="Consolas" w:eastAsia="Consolas" w:cs="Consolas"/>
          <w:color w:val="7FCBCD"/>
          <w:sz w:val="22"/>
          <w:shd w:val="clear" w:color="auto" w:fill="1F272A"/>
          <w:lang w:val="en-US" w:eastAsia="zh-CN" w:bidi="ar"/>
        </w:rPr>
        <w:t>0</w:t>
      </w:r>
      <w:r>
        <w:rPr>
          <w:rFonts w:ascii="Consolas" w:hAnsi="Consolas" w:eastAsia="Consolas" w:cs="Consolas"/>
          <w:color w:val="DAE3E3"/>
          <w:sz w:val="22"/>
          <w:shd w:val="clear" w:color="auto" w:fill="1F272A"/>
          <w:lang w:val="en-US" w:eastAsia="zh-CN" w:bidi="ar"/>
        </w:rPr>
        <w:t xml:space="preserve">) &amp;&amp; (s5 == </w:t>
      </w:r>
      <w:r>
        <w:rPr>
          <w:rFonts w:ascii="Consolas" w:hAnsi="Consolas" w:eastAsia="Consolas" w:cs="Consolas"/>
          <w:color w:val="7FCBCD"/>
          <w:sz w:val="22"/>
          <w:shd w:val="clear" w:color="auto" w:fill="1F272A"/>
          <w:lang w:val="en-US" w:eastAsia="zh-CN" w:bidi="ar"/>
        </w:rPr>
        <w:t>1</w:t>
      </w:r>
      <w:r>
        <w:rPr>
          <w:rFonts w:ascii="Consolas" w:hAnsi="Consolas" w:eastAsia="Consolas" w:cs="Consolas"/>
          <w:color w:val="DAE3E3"/>
          <w:sz w:val="22"/>
          <w:shd w:val="clear" w:color="auto" w:fill="1F272A"/>
          <w:lang w:val="en-US" w:eastAsia="zh-CN" w:bidi="ar"/>
        </w:rPr>
        <w:t>))</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analogWrite</w:t>
      </w:r>
      <w:r>
        <w:rPr>
          <w:rFonts w:ascii="Consolas" w:hAnsi="Consolas" w:eastAsia="Consolas" w:cs="Consolas"/>
          <w:color w:val="DAE3E3"/>
          <w:sz w:val="22"/>
          <w:shd w:val="clear" w:color="auto" w:fill="1F272A"/>
          <w:lang w:val="en-US" w:eastAsia="zh-CN" w:bidi="ar"/>
        </w:rPr>
        <w:t xml:space="preserve">(e1, </w:t>
      </w:r>
      <w:r>
        <w:rPr>
          <w:rFonts w:ascii="Consolas" w:hAnsi="Consolas" w:eastAsia="Consolas" w:cs="Consolas"/>
          <w:color w:val="7FCBCD"/>
          <w:sz w:val="22"/>
          <w:shd w:val="clear" w:color="auto" w:fill="1F272A"/>
          <w:lang w:val="en-US" w:eastAsia="zh-CN" w:bidi="ar"/>
        </w:rPr>
        <w:t>255</w:t>
      </w:r>
      <w:r>
        <w:rPr>
          <w:rFonts w:ascii="Consolas" w:hAnsi="Consolas" w:eastAsia="Consolas" w:cs="Consolas"/>
          <w:color w:val="DAE3E3"/>
          <w:sz w:val="22"/>
          <w:shd w:val="clear" w:color="auto" w:fill="1F272A"/>
          <w:lang w:val="en-US" w:eastAsia="zh-CN" w:bidi="ar"/>
        </w:rPr>
        <w:t xml:space="preserve">);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analogWrite</w:t>
      </w:r>
      <w:r>
        <w:rPr>
          <w:rFonts w:ascii="Consolas" w:hAnsi="Consolas" w:eastAsia="Consolas" w:cs="Consolas"/>
          <w:color w:val="DAE3E3"/>
          <w:sz w:val="22"/>
          <w:shd w:val="clear" w:color="auto" w:fill="1F272A"/>
          <w:lang w:val="en-US" w:eastAsia="zh-CN" w:bidi="ar"/>
        </w:rPr>
        <w:t xml:space="preserve">(e2, </w:t>
      </w:r>
      <w:r>
        <w:rPr>
          <w:rFonts w:ascii="Consolas" w:hAnsi="Consolas" w:eastAsia="Consolas" w:cs="Consolas"/>
          <w:color w:val="7FCBCD"/>
          <w:sz w:val="22"/>
          <w:shd w:val="clear" w:color="auto" w:fill="1F272A"/>
          <w:lang w:val="en-US" w:eastAsia="zh-CN" w:bidi="ar"/>
        </w:rPr>
        <w:t>255</w:t>
      </w:r>
      <w:r>
        <w:rPr>
          <w:rFonts w:ascii="Consolas" w:hAnsi="Consolas" w:eastAsia="Consolas" w:cs="Consolas"/>
          <w:color w:val="DAE3E3"/>
          <w:sz w:val="22"/>
          <w:shd w:val="clear" w:color="auto" w:fill="1F272A"/>
          <w:lang w:val="en-US" w:eastAsia="zh-CN" w:bidi="ar"/>
        </w:rPr>
        <w:t xml:space="preserve">); </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(m1, HIGH);</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(m2, LOW);</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(m3, HIGH);</w:t>
      </w:r>
    </w:p>
    <w:p>
      <w:pPr>
        <w:shd w:val="clear" w:color="auto" w:fill="1F272A"/>
        <w:spacing w:line="190" w:lineRule="atLeast"/>
        <w:rPr>
          <w:rFonts w:ascii="Consolas" w:hAnsi="Consolas" w:eastAsia="Consolas" w:cs="Consolas"/>
          <w:color w:val="DAE3E3"/>
          <w:sz w:val="22"/>
        </w:rPr>
      </w:pPr>
      <w:r>
        <w:rPr>
          <w:rFonts w:ascii="Consolas" w:hAnsi="Consolas" w:eastAsia="Consolas" w:cs="Consolas"/>
          <w:color w:val="DAE3E3"/>
          <w:sz w:val="22"/>
          <w:shd w:val="clear" w:color="auto" w:fill="1F272A"/>
          <w:lang w:val="en-US" w:eastAsia="zh-CN" w:bidi="ar"/>
        </w:rPr>
        <w:t xml:space="preserve">    </w:t>
      </w:r>
      <w:r>
        <w:rPr>
          <w:rFonts w:ascii="Consolas" w:hAnsi="Consolas" w:eastAsia="Consolas" w:cs="Consolas"/>
          <w:color w:val="F39C12"/>
          <w:sz w:val="22"/>
          <w:shd w:val="clear" w:color="auto" w:fill="1F272A"/>
          <w:lang w:val="en-US" w:eastAsia="zh-CN" w:bidi="ar"/>
        </w:rPr>
        <w:t>digitalWrite</w:t>
      </w:r>
      <w:r>
        <w:rPr>
          <w:rFonts w:ascii="Consolas" w:hAnsi="Consolas" w:eastAsia="Consolas" w:cs="Consolas"/>
          <w:color w:val="DAE3E3"/>
          <w:sz w:val="22"/>
          <w:shd w:val="clear" w:color="auto" w:fill="1F272A"/>
          <w:lang w:val="en-US" w:eastAsia="zh-CN" w:bidi="ar"/>
        </w:rPr>
        <w:t>(m4, LOW);</w:t>
      </w:r>
    </w:p>
    <w:p>
      <w:pPr>
        <w:shd w:val="clear" w:color="auto" w:fill="1F272A"/>
        <w:spacing w:line="190" w:lineRule="atLeast"/>
        <w:rPr>
          <w:sz w:val="28"/>
          <w:szCs w:val="28"/>
        </w:rPr>
      </w:pPr>
      <w:r>
        <w:rPr>
          <w:rFonts w:ascii="Consolas" w:hAnsi="Consolas" w:eastAsia="Consolas" w:cs="Consolas"/>
          <w:color w:val="DAE3E3"/>
          <w:sz w:val="22"/>
          <w:shd w:val="clear" w:color="auto" w:fill="1F272A"/>
          <w:lang w:val="en-US" w:eastAsia="zh-CN" w:bidi="ar"/>
        </w:rPr>
        <w:t>  }</w:t>
      </w:r>
    </w:p>
    <w:p>
      <w:pPr>
        <w:pStyle w:val="16"/>
        <w:numPr>
          <w:ilvl w:val="0"/>
          <w:numId w:val="9"/>
        </w:numPr>
        <w:spacing w:before="100" w:beforeAutospacing="1" w:after="100" w:afterAutospacing="1" w:line="360" w:lineRule="auto"/>
      </w:pPr>
      <w:r>
        <w:rPr>
          <w:b/>
          <w:bCs/>
          <w:sz w:val="28"/>
          <w:szCs w:val="28"/>
        </w:rPr>
        <w:t>PROGRAMMING CODE FOR LFR:</w:t>
      </w:r>
      <w:r>
        <w:rPr>
          <w:sz w:val="28"/>
          <w:szCs w:val="28"/>
        </w:rPr>
        <w:t xml:space="preserve"> </w:t>
      </w:r>
      <w:r>
        <w:t>We have written the logical programming code for Line follower robot into the Arduino IDE. The code is capable to execute all the motion conditions like forward Motion, Left &amp; Right Turn, U-Turn on both (Black &amp; White) Path.</w:t>
      </w:r>
    </w:p>
    <w:p>
      <w:pPr>
        <w:pStyle w:val="16"/>
        <w:spacing w:before="100" w:beforeAutospacing="1" w:after="100" w:afterAutospacing="1" w:line="360" w:lineRule="auto"/>
      </w:pPr>
    </w:p>
    <w:p>
      <w:pPr>
        <w:pStyle w:val="16"/>
        <w:spacing w:before="100" w:beforeAutospacing="1" w:after="100" w:afterAutospacing="1"/>
        <w:rPr>
          <w:b w:val="0"/>
          <w:bCs w:val="0"/>
        </w:rPr>
      </w:pPr>
      <w:r>
        <w:rPr>
          <w:b w:val="0"/>
          <w:bCs w:val="0"/>
        </w:rPr>
        <w:t>#define m1 4  //Right Motor MA1</w:t>
      </w:r>
    </w:p>
    <w:p>
      <w:pPr>
        <w:pStyle w:val="16"/>
        <w:spacing w:before="100" w:beforeAutospacing="1" w:after="100" w:afterAutospacing="1"/>
        <w:rPr>
          <w:b w:val="0"/>
          <w:bCs w:val="0"/>
        </w:rPr>
      </w:pPr>
      <w:r>
        <w:rPr>
          <w:b w:val="0"/>
          <w:bCs w:val="0"/>
        </w:rPr>
        <w:t>#define m2 5  //Right Motor MA2</w:t>
      </w:r>
    </w:p>
    <w:p>
      <w:pPr>
        <w:pStyle w:val="16"/>
        <w:spacing w:before="100" w:beforeAutospacing="1" w:after="100" w:afterAutospacing="1"/>
        <w:rPr>
          <w:b w:val="0"/>
          <w:bCs w:val="0"/>
        </w:rPr>
      </w:pPr>
      <w:r>
        <w:rPr>
          <w:b w:val="0"/>
          <w:bCs w:val="0"/>
        </w:rPr>
        <w:t>#define m3 2  //Left Motor MB1</w:t>
      </w:r>
    </w:p>
    <w:p>
      <w:pPr>
        <w:pStyle w:val="16"/>
        <w:spacing w:before="100" w:beforeAutospacing="1" w:after="100" w:afterAutospacing="1"/>
        <w:rPr>
          <w:b w:val="0"/>
          <w:bCs w:val="0"/>
        </w:rPr>
      </w:pPr>
      <w:r>
        <w:rPr>
          <w:b w:val="0"/>
          <w:bCs w:val="0"/>
        </w:rPr>
        <w:t>#define m4 3  //Left Motor MB2</w:t>
      </w:r>
    </w:p>
    <w:p>
      <w:pPr>
        <w:pStyle w:val="16"/>
        <w:spacing w:before="100" w:beforeAutospacing="1" w:after="100" w:afterAutospacing="1"/>
        <w:rPr>
          <w:b w:val="0"/>
          <w:bCs w:val="0"/>
        </w:rPr>
      </w:pPr>
      <w:r>
        <w:rPr>
          <w:b w:val="0"/>
          <w:bCs w:val="0"/>
        </w:rPr>
        <w:t>#define e1 9  //Right Motor Enable Pin EA</w:t>
      </w:r>
    </w:p>
    <w:p>
      <w:pPr>
        <w:pStyle w:val="16"/>
        <w:spacing w:before="100" w:beforeAutospacing="1" w:after="100" w:afterAutospacing="1"/>
        <w:rPr>
          <w:b w:val="0"/>
          <w:bCs w:val="0"/>
        </w:rPr>
      </w:pPr>
      <w:r>
        <w:rPr>
          <w:b w:val="0"/>
          <w:bCs w:val="0"/>
        </w:rPr>
        <w:t>#define e2 10 //Left Motor Enable Pin EB</w:t>
      </w:r>
    </w:p>
    <w:p>
      <w:pPr>
        <w:pStyle w:val="16"/>
        <w:spacing w:before="100" w:beforeAutospacing="1" w:after="100" w:afterAutospacing="1"/>
        <w:rPr>
          <w:b w:val="0"/>
          <w:bCs w:val="0"/>
        </w:rPr>
      </w:pPr>
    </w:p>
    <w:p>
      <w:pPr>
        <w:pStyle w:val="16"/>
        <w:spacing w:before="100" w:beforeAutospacing="1" w:after="100" w:afterAutospacing="1"/>
        <w:rPr>
          <w:b w:val="0"/>
          <w:bCs w:val="0"/>
        </w:rPr>
      </w:pPr>
      <w:r>
        <w:rPr>
          <w:b w:val="0"/>
          <w:bCs w:val="0"/>
        </w:rPr>
        <w:t>//**********5 Channel IR Sensor Connection**********//</w:t>
      </w:r>
    </w:p>
    <w:p>
      <w:pPr>
        <w:pStyle w:val="16"/>
        <w:spacing w:before="100" w:beforeAutospacing="1" w:after="100" w:afterAutospacing="1"/>
        <w:rPr>
          <w:b w:val="0"/>
          <w:bCs w:val="0"/>
        </w:rPr>
      </w:pPr>
      <w:r>
        <w:rPr>
          <w:b w:val="0"/>
          <w:bCs w:val="0"/>
        </w:rPr>
        <w:t>#define ir1 A0</w:t>
      </w:r>
    </w:p>
    <w:p>
      <w:pPr>
        <w:pStyle w:val="16"/>
        <w:spacing w:before="100" w:beforeAutospacing="1" w:after="100" w:afterAutospacing="1"/>
        <w:rPr>
          <w:b w:val="0"/>
          <w:bCs w:val="0"/>
        </w:rPr>
      </w:pPr>
      <w:r>
        <w:rPr>
          <w:b w:val="0"/>
          <w:bCs w:val="0"/>
        </w:rPr>
        <w:t>#define ir2 A1</w:t>
      </w:r>
    </w:p>
    <w:p>
      <w:pPr>
        <w:pStyle w:val="16"/>
        <w:spacing w:before="100" w:beforeAutospacing="1" w:after="100" w:afterAutospacing="1"/>
        <w:rPr>
          <w:b w:val="0"/>
          <w:bCs w:val="0"/>
        </w:rPr>
      </w:pPr>
      <w:r>
        <w:rPr>
          <w:b w:val="0"/>
          <w:bCs w:val="0"/>
        </w:rPr>
        <w:t>#define ir3 A2</w:t>
      </w:r>
    </w:p>
    <w:p>
      <w:pPr>
        <w:pStyle w:val="16"/>
        <w:spacing w:before="100" w:beforeAutospacing="1" w:after="100" w:afterAutospacing="1"/>
        <w:rPr>
          <w:b w:val="0"/>
          <w:bCs w:val="0"/>
        </w:rPr>
      </w:pPr>
      <w:r>
        <w:rPr>
          <w:b w:val="0"/>
          <w:bCs w:val="0"/>
        </w:rPr>
        <w:t>#define ir4 A3</w:t>
      </w:r>
    </w:p>
    <w:p>
      <w:pPr>
        <w:pStyle w:val="16"/>
        <w:spacing w:before="100" w:beforeAutospacing="1" w:after="100" w:afterAutospacing="1"/>
        <w:rPr>
          <w:b w:val="0"/>
          <w:bCs w:val="0"/>
        </w:rPr>
      </w:pPr>
      <w:r>
        <w:rPr>
          <w:b w:val="0"/>
          <w:bCs w:val="0"/>
        </w:rPr>
        <w:t>#define ir5 A4</w:t>
      </w:r>
    </w:p>
    <w:p>
      <w:pPr>
        <w:pStyle w:val="16"/>
        <w:spacing w:before="100" w:beforeAutospacing="1" w:after="100" w:afterAutospacing="1"/>
        <w:rPr>
          <w:b w:val="0"/>
          <w:bCs w:val="0"/>
        </w:rPr>
      </w:pPr>
      <w:r>
        <w:rPr>
          <w:b w:val="0"/>
          <w:bCs w:val="0"/>
        </w:rPr>
        <w:t>//*************************************************//</w:t>
      </w:r>
    </w:p>
    <w:p>
      <w:pPr>
        <w:pStyle w:val="16"/>
        <w:spacing w:before="100" w:beforeAutospacing="1" w:after="100" w:afterAutospacing="1"/>
        <w:rPr>
          <w:b w:val="0"/>
          <w:bCs w:val="0"/>
        </w:rPr>
      </w:pPr>
    </w:p>
    <w:p>
      <w:pPr>
        <w:pStyle w:val="16"/>
        <w:spacing w:before="100" w:beforeAutospacing="1" w:after="100" w:afterAutospacing="1"/>
        <w:rPr>
          <w:b w:val="0"/>
          <w:bCs w:val="0"/>
        </w:rPr>
      </w:pPr>
      <w:r>
        <w:rPr>
          <w:b w:val="0"/>
          <w:bCs w:val="0"/>
        </w:rPr>
        <w:t>void setup() {</w:t>
      </w:r>
    </w:p>
    <w:p>
      <w:pPr>
        <w:pStyle w:val="16"/>
        <w:spacing w:before="100" w:beforeAutospacing="1" w:after="100" w:afterAutospacing="1"/>
        <w:rPr>
          <w:b w:val="0"/>
          <w:bCs w:val="0"/>
        </w:rPr>
      </w:pPr>
      <w:r>
        <w:rPr>
          <w:b w:val="0"/>
          <w:bCs w:val="0"/>
        </w:rPr>
        <w:t xml:space="preserve">  pinMode(m1, OUTPUT);</w:t>
      </w:r>
    </w:p>
    <w:p>
      <w:pPr>
        <w:pStyle w:val="16"/>
        <w:spacing w:before="100" w:beforeAutospacing="1" w:after="100" w:afterAutospacing="1"/>
        <w:rPr>
          <w:b w:val="0"/>
          <w:bCs w:val="0"/>
        </w:rPr>
      </w:pPr>
      <w:r>
        <w:rPr>
          <w:b w:val="0"/>
          <w:bCs w:val="0"/>
        </w:rPr>
        <w:t xml:space="preserve">  pinMode(m2, OUTPUT);</w:t>
      </w:r>
    </w:p>
    <w:p>
      <w:pPr>
        <w:pStyle w:val="16"/>
        <w:spacing w:before="100" w:beforeAutospacing="1" w:after="100" w:afterAutospacing="1"/>
        <w:rPr>
          <w:b w:val="0"/>
          <w:bCs w:val="0"/>
        </w:rPr>
      </w:pPr>
      <w:r>
        <w:rPr>
          <w:b w:val="0"/>
          <w:bCs w:val="0"/>
        </w:rPr>
        <w:t xml:space="preserve">  pinMode(m3, OUTPUT);</w:t>
      </w:r>
    </w:p>
    <w:p>
      <w:pPr>
        <w:pStyle w:val="16"/>
        <w:spacing w:before="100" w:beforeAutospacing="1" w:after="100" w:afterAutospacing="1"/>
        <w:rPr>
          <w:b w:val="0"/>
          <w:bCs w:val="0"/>
        </w:rPr>
      </w:pPr>
      <w:r>
        <w:rPr>
          <w:b w:val="0"/>
          <w:bCs w:val="0"/>
        </w:rPr>
        <w:t xml:space="preserve">  pinMode(m4, OUTPUT);</w:t>
      </w:r>
    </w:p>
    <w:p>
      <w:pPr>
        <w:pStyle w:val="16"/>
        <w:spacing w:before="100" w:beforeAutospacing="1" w:after="100" w:afterAutospacing="1"/>
        <w:rPr>
          <w:b w:val="0"/>
          <w:bCs w:val="0"/>
        </w:rPr>
      </w:pPr>
      <w:r>
        <w:rPr>
          <w:b w:val="0"/>
          <w:bCs w:val="0"/>
        </w:rPr>
        <w:t xml:space="preserve">  pinMode(e1, OUTPUT);</w:t>
      </w:r>
    </w:p>
    <w:p>
      <w:pPr>
        <w:pStyle w:val="16"/>
        <w:spacing w:before="100" w:beforeAutospacing="1" w:after="100" w:afterAutospacing="1"/>
        <w:rPr>
          <w:b w:val="0"/>
          <w:bCs w:val="0"/>
        </w:rPr>
      </w:pPr>
      <w:r>
        <w:rPr>
          <w:b w:val="0"/>
          <w:bCs w:val="0"/>
        </w:rPr>
        <w:t xml:space="preserve">  pinMode(e2, OUTPUT);</w:t>
      </w:r>
    </w:p>
    <w:p>
      <w:pPr>
        <w:pStyle w:val="16"/>
        <w:spacing w:before="100" w:beforeAutospacing="1" w:after="100" w:afterAutospacing="1"/>
        <w:rPr>
          <w:b w:val="0"/>
          <w:bCs w:val="0"/>
        </w:rPr>
      </w:pPr>
      <w:r>
        <w:rPr>
          <w:b w:val="0"/>
          <w:bCs w:val="0"/>
        </w:rPr>
        <w:t xml:space="preserve">  pinMode(ir1, INPUT);</w:t>
      </w:r>
    </w:p>
    <w:p>
      <w:pPr>
        <w:pStyle w:val="16"/>
        <w:spacing w:before="100" w:beforeAutospacing="1" w:after="100" w:afterAutospacing="1"/>
        <w:rPr>
          <w:b w:val="0"/>
          <w:bCs w:val="0"/>
        </w:rPr>
      </w:pPr>
      <w:r>
        <w:rPr>
          <w:b w:val="0"/>
          <w:bCs w:val="0"/>
        </w:rPr>
        <w:t xml:space="preserve">  pinMode(ir2, INPUT);</w:t>
      </w:r>
    </w:p>
    <w:p>
      <w:pPr>
        <w:pStyle w:val="16"/>
        <w:spacing w:before="100" w:beforeAutospacing="1" w:after="100" w:afterAutospacing="1"/>
        <w:rPr>
          <w:b w:val="0"/>
          <w:bCs w:val="0"/>
        </w:rPr>
      </w:pPr>
      <w:r>
        <w:rPr>
          <w:b w:val="0"/>
          <w:bCs w:val="0"/>
        </w:rPr>
        <w:t xml:space="preserve">  pinMode(ir3, INPUT);</w:t>
      </w:r>
    </w:p>
    <w:p>
      <w:pPr>
        <w:pStyle w:val="16"/>
        <w:spacing w:before="100" w:beforeAutospacing="1" w:after="100" w:afterAutospacing="1"/>
        <w:rPr>
          <w:b w:val="0"/>
          <w:bCs w:val="0"/>
        </w:rPr>
      </w:pPr>
      <w:r>
        <w:rPr>
          <w:b w:val="0"/>
          <w:bCs w:val="0"/>
        </w:rPr>
        <w:t xml:space="preserve">  pinMode(ir4, INPUT);</w:t>
      </w:r>
    </w:p>
    <w:p>
      <w:pPr>
        <w:pStyle w:val="16"/>
        <w:spacing w:before="100" w:beforeAutospacing="1" w:after="100" w:afterAutospacing="1"/>
        <w:rPr>
          <w:b w:val="0"/>
          <w:bCs w:val="0"/>
        </w:rPr>
      </w:pPr>
      <w:r>
        <w:rPr>
          <w:b w:val="0"/>
          <w:bCs w:val="0"/>
        </w:rPr>
        <w:t xml:space="preserve">  pinMode(ir5, INPUT);</w:t>
      </w:r>
    </w:p>
    <w:p>
      <w:pPr>
        <w:pStyle w:val="16"/>
        <w:spacing w:before="100" w:beforeAutospacing="1" w:after="100" w:afterAutospacing="1"/>
        <w:rPr>
          <w:b w:val="0"/>
          <w:bCs w:val="0"/>
        </w:rPr>
      </w:pPr>
      <w:r>
        <w:rPr>
          <w:b w:val="0"/>
          <w:bCs w:val="0"/>
        </w:rPr>
        <w:t>}</w:t>
      </w:r>
    </w:p>
    <w:p>
      <w:pPr>
        <w:pStyle w:val="16"/>
        <w:spacing w:before="100" w:beforeAutospacing="1" w:after="100" w:afterAutospacing="1"/>
        <w:rPr>
          <w:b w:val="0"/>
          <w:bCs w:val="0"/>
        </w:rPr>
      </w:pPr>
    </w:p>
    <w:p>
      <w:pPr>
        <w:pStyle w:val="16"/>
        <w:spacing w:before="100" w:beforeAutospacing="1" w:after="100" w:afterAutospacing="1"/>
        <w:rPr>
          <w:b w:val="0"/>
          <w:bCs w:val="0"/>
        </w:rPr>
      </w:pPr>
      <w:r>
        <w:rPr>
          <w:b w:val="0"/>
          <w:bCs w:val="0"/>
        </w:rPr>
        <w:t>void loop() {</w:t>
      </w:r>
    </w:p>
    <w:p>
      <w:pPr>
        <w:pStyle w:val="16"/>
        <w:spacing w:before="100" w:beforeAutospacing="1" w:after="100" w:afterAutospacing="1"/>
        <w:rPr>
          <w:b w:val="0"/>
          <w:bCs w:val="0"/>
        </w:rPr>
      </w:pPr>
      <w:r>
        <w:rPr>
          <w:b w:val="0"/>
          <w:bCs w:val="0"/>
        </w:rPr>
        <w:t xml:space="preserve">  //Reading Sensor Values</w:t>
      </w:r>
    </w:p>
    <w:p>
      <w:pPr>
        <w:pStyle w:val="16"/>
        <w:spacing w:before="100" w:beforeAutospacing="1" w:after="100" w:afterAutospacing="1"/>
        <w:rPr>
          <w:b w:val="0"/>
          <w:bCs w:val="0"/>
        </w:rPr>
      </w:pPr>
      <w:r>
        <w:rPr>
          <w:b w:val="0"/>
          <w:bCs w:val="0"/>
        </w:rPr>
        <w:t xml:space="preserve">  int s1 = digitalRead(ir1);  //Left Most Sensor</w:t>
      </w:r>
    </w:p>
    <w:p>
      <w:pPr>
        <w:pStyle w:val="16"/>
        <w:spacing w:before="100" w:beforeAutospacing="1" w:after="100" w:afterAutospacing="1"/>
        <w:rPr>
          <w:b w:val="0"/>
          <w:bCs w:val="0"/>
        </w:rPr>
      </w:pPr>
      <w:r>
        <w:rPr>
          <w:b w:val="0"/>
          <w:bCs w:val="0"/>
        </w:rPr>
        <w:t xml:space="preserve">  int s2 = digitalRead(ir2);  //Left Sensor</w:t>
      </w:r>
    </w:p>
    <w:p>
      <w:pPr>
        <w:pStyle w:val="16"/>
        <w:spacing w:before="100" w:beforeAutospacing="1" w:after="100" w:afterAutospacing="1"/>
        <w:rPr>
          <w:b w:val="0"/>
          <w:bCs w:val="0"/>
        </w:rPr>
      </w:pPr>
      <w:r>
        <w:rPr>
          <w:b w:val="0"/>
          <w:bCs w:val="0"/>
        </w:rPr>
        <w:t xml:space="preserve">  int s3 = digitalRead(ir3);  //Middle Sensor</w:t>
      </w:r>
    </w:p>
    <w:p>
      <w:pPr>
        <w:pStyle w:val="16"/>
        <w:spacing w:before="100" w:beforeAutospacing="1" w:after="100" w:afterAutospacing="1"/>
        <w:rPr>
          <w:b w:val="0"/>
          <w:bCs w:val="0"/>
        </w:rPr>
      </w:pPr>
      <w:r>
        <w:rPr>
          <w:b w:val="0"/>
          <w:bCs w:val="0"/>
        </w:rPr>
        <w:t xml:space="preserve">  int s4 = digitalRead(ir4);  //Right Sensor</w:t>
      </w:r>
    </w:p>
    <w:p>
      <w:pPr>
        <w:pStyle w:val="16"/>
        <w:spacing w:before="100" w:beforeAutospacing="1" w:after="100" w:afterAutospacing="1"/>
        <w:rPr>
          <w:b w:val="0"/>
          <w:bCs w:val="0"/>
        </w:rPr>
      </w:pPr>
      <w:r>
        <w:rPr>
          <w:b w:val="0"/>
          <w:bCs w:val="0"/>
        </w:rPr>
        <w:t xml:space="preserve">  int s5 = digitalRead(ir5);  //Right Most Sensor</w:t>
      </w:r>
    </w:p>
    <w:p>
      <w:pPr>
        <w:pStyle w:val="16"/>
        <w:spacing w:before="100" w:beforeAutospacing="1" w:after="100" w:afterAutospacing="1"/>
        <w:rPr>
          <w:b w:val="0"/>
          <w:bCs w:val="0"/>
        </w:rPr>
      </w:pPr>
    </w:p>
    <w:p>
      <w:pPr>
        <w:pStyle w:val="16"/>
        <w:spacing w:before="100" w:beforeAutospacing="1" w:after="100" w:afterAutospacing="1"/>
        <w:rPr>
          <w:b w:val="0"/>
          <w:bCs w:val="0"/>
        </w:rPr>
      </w:pPr>
      <w:r>
        <w:rPr>
          <w:b w:val="0"/>
          <w:bCs w:val="0"/>
        </w:rPr>
        <w:t xml:space="preserve">  //forward motion of LFR on white line</w:t>
      </w:r>
    </w:p>
    <w:p>
      <w:pPr>
        <w:pStyle w:val="16"/>
        <w:spacing w:before="100" w:beforeAutospacing="1" w:after="100" w:afterAutospacing="1"/>
        <w:rPr>
          <w:b w:val="0"/>
          <w:bCs w:val="0"/>
        </w:rPr>
      </w:pPr>
      <w:r>
        <w:rPr>
          <w:b w:val="0"/>
          <w:bCs w:val="0"/>
        </w:rPr>
        <w:t xml:space="preserve">  if((s1 == 0) &amp;&amp; (s2 == 1) &amp;&amp; (s3 == 1) &amp;&amp; (s4 == 1) &amp;&amp; (s5 == 0))</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analogWrite(e1, 255); </w:t>
      </w:r>
    </w:p>
    <w:p>
      <w:pPr>
        <w:pStyle w:val="16"/>
        <w:spacing w:before="100" w:beforeAutospacing="1" w:after="100" w:afterAutospacing="1"/>
        <w:rPr>
          <w:b w:val="0"/>
          <w:bCs w:val="0"/>
        </w:rPr>
      </w:pPr>
      <w:r>
        <w:rPr>
          <w:b w:val="0"/>
          <w:bCs w:val="0"/>
        </w:rPr>
        <w:t xml:space="preserve">    analogWrite(e2, 255); </w:t>
      </w:r>
    </w:p>
    <w:p>
      <w:pPr>
        <w:pStyle w:val="16"/>
        <w:spacing w:before="100" w:beforeAutospacing="1" w:after="100" w:afterAutospacing="1"/>
        <w:rPr>
          <w:b w:val="0"/>
          <w:bCs w:val="0"/>
        </w:rPr>
      </w:pPr>
      <w:r>
        <w:rPr>
          <w:b w:val="0"/>
          <w:bCs w:val="0"/>
        </w:rPr>
        <w:t xml:space="preserve">    digitalWrite(m1, HIGH);</w:t>
      </w:r>
    </w:p>
    <w:p>
      <w:pPr>
        <w:pStyle w:val="16"/>
        <w:spacing w:before="100" w:beforeAutospacing="1" w:after="100" w:afterAutospacing="1"/>
        <w:rPr>
          <w:b w:val="0"/>
          <w:bCs w:val="0"/>
        </w:rPr>
      </w:pPr>
      <w:r>
        <w:rPr>
          <w:b w:val="0"/>
          <w:bCs w:val="0"/>
        </w:rPr>
        <w:t xml:space="preserve">    digitalWrite(m2, LOW);</w:t>
      </w:r>
    </w:p>
    <w:p>
      <w:pPr>
        <w:pStyle w:val="16"/>
        <w:spacing w:before="100" w:beforeAutospacing="1" w:after="100" w:afterAutospacing="1"/>
        <w:rPr>
          <w:b w:val="0"/>
          <w:bCs w:val="0"/>
        </w:rPr>
      </w:pPr>
      <w:r>
        <w:rPr>
          <w:b w:val="0"/>
          <w:bCs w:val="0"/>
        </w:rPr>
        <w:t xml:space="preserve">    digitalWrite(m3, HIGH);</w:t>
      </w:r>
    </w:p>
    <w:p>
      <w:pPr>
        <w:pStyle w:val="16"/>
        <w:spacing w:before="100" w:beforeAutospacing="1" w:after="100" w:afterAutospacing="1"/>
        <w:rPr>
          <w:b w:val="0"/>
          <w:bCs w:val="0"/>
        </w:rPr>
      </w:pPr>
      <w:r>
        <w:rPr>
          <w:b w:val="0"/>
          <w:bCs w:val="0"/>
        </w:rPr>
        <w:t xml:space="preserve">    digitalWrite(m4, LOW);</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//Move little-bit right for </w:t>
      </w:r>
      <w:r>
        <w:rPr>
          <w:b w:val="0"/>
          <w:bCs w:val="0"/>
          <w:lang w:val="en-IN"/>
        </w:rPr>
        <w:t>adjusting</w:t>
      </w:r>
      <w:r>
        <w:rPr>
          <w:b w:val="0"/>
          <w:bCs w:val="0"/>
        </w:rPr>
        <w:t xml:space="preserve"> the motion of LFR white path</w:t>
      </w:r>
    </w:p>
    <w:p>
      <w:pPr>
        <w:pStyle w:val="16"/>
        <w:spacing w:before="100" w:beforeAutospacing="1" w:after="100" w:afterAutospacing="1"/>
        <w:rPr>
          <w:b w:val="0"/>
          <w:bCs w:val="0"/>
        </w:rPr>
      </w:pPr>
      <w:r>
        <w:rPr>
          <w:b w:val="0"/>
          <w:bCs w:val="0"/>
        </w:rPr>
        <w:t xml:space="preserve">  if((s1 == 0) &amp;&amp; (s2 == 0) &amp;&amp; (s3 == 1) &amp;&amp; (s4 == 1) &amp;&amp; (s5 == 0))</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analogWrite(e1, 255); </w:t>
      </w:r>
    </w:p>
    <w:p>
      <w:pPr>
        <w:pStyle w:val="16"/>
        <w:spacing w:before="100" w:beforeAutospacing="1" w:after="100" w:afterAutospacing="1"/>
        <w:rPr>
          <w:b w:val="0"/>
          <w:bCs w:val="0"/>
        </w:rPr>
      </w:pPr>
      <w:r>
        <w:rPr>
          <w:b w:val="0"/>
          <w:bCs w:val="0"/>
        </w:rPr>
        <w:t xml:space="preserve">    analogWrite(e2, 255); </w:t>
      </w:r>
    </w:p>
    <w:p>
      <w:pPr>
        <w:pStyle w:val="16"/>
        <w:spacing w:before="100" w:beforeAutospacing="1" w:after="100" w:afterAutospacing="1"/>
        <w:rPr>
          <w:b w:val="0"/>
          <w:bCs w:val="0"/>
        </w:rPr>
      </w:pPr>
      <w:r>
        <w:rPr>
          <w:b w:val="0"/>
          <w:bCs w:val="0"/>
        </w:rPr>
        <w:t xml:space="preserve">    digitalWrite(m1, LOW);</w:t>
      </w:r>
    </w:p>
    <w:p>
      <w:pPr>
        <w:pStyle w:val="16"/>
        <w:spacing w:before="100" w:beforeAutospacing="1" w:after="100" w:afterAutospacing="1"/>
        <w:rPr>
          <w:b w:val="0"/>
          <w:bCs w:val="0"/>
        </w:rPr>
      </w:pPr>
      <w:r>
        <w:rPr>
          <w:b w:val="0"/>
          <w:bCs w:val="0"/>
        </w:rPr>
        <w:t xml:space="preserve">    digitalWrite(m2, LOW);</w:t>
      </w:r>
    </w:p>
    <w:p>
      <w:pPr>
        <w:pStyle w:val="16"/>
        <w:spacing w:before="100" w:beforeAutospacing="1" w:after="100" w:afterAutospacing="1"/>
        <w:rPr>
          <w:b w:val="0"/>
          <w:bCs w:val="0"/>
        </w:rPr>
      </w:pPr>
      <w:r>
        <w:rPr>
          <w:b w:val="0"/>
          <w:bCs w:val="0"/>
        </w:rPr>
        <w:t xml:space="preserve">    digitalWrite(m3, HIGH);</w:t>
      </w:r>
    </w:p>
    <w:p>
      <w:pPr>
        <w:pStyle w:val="16"/>
        <w:spacing w:before="100" w:beforeAutospacing="1" w:after="100" w:afterAutospacing="1"/>
        <w:rPr>
          <w:b w:val="0"/>
          <w:bCs w:val="0"/>
        </w:rPr>
      </w:pPr>
      <w:r>
        <w:rPr>
          <w:b w:val="0"/>
          <w:bCs w:val="0"/>
        </w:rPr>
        <w:t xml:space="preserve">    digitalWrite(m4, LOW);</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//Move little-bit left for </w:t>
      </w:r>
      <w:r>
        <w:rPr>
          <w:b w:val="0"/>
          <w:bCs w:val="0"/>
          <w:lang w:val="en-IN"/>
        </w:rPr>
        <w:t>adjusting</w:t>
      </w:r>
      <w:r>
        <w:rPr>
          <w:b w:val="0"/>
          <w:bCs w:val="0"/>
        </w:rPr>
        <w:t xml:space="preserve"> the motion of LFR white path</w:t>
      </w:r>
    </w:p>
    <w:p>
      <w:pPr>
        <w:pStyle w:val="16"/>
        <w:spacing w:before="100" w:beforeAutospacing="1" w:after="100" w:afterAutospacing="1"/>
        <w:rPr>
          <w:b w:val="0"/>
          <w:bCs w:val="0"/>
        </w:rPr>
      </w:pPr>
      <w:r>
        <w:rPr>
          <w:b w:val="0"/>
          <w:bCs w:val="0"/>
        </w:rPr>
        <w:t xml:space="preserve">  if((s1 == 0) &amp;&amp; (s2 == 1) &amp;&amp; (s3 == 1) &amp;&amp; (s4 == 0) &amp;&amp; (s5 == 0))</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analogWrite(e1, 255); </w:t>
      </w:r>
    </w:p>
    <w:p>
      <w:pPr>
        <w:pStyle w:val="16"/>
        <w:spacing w:before="100" w:beforeAutospacing="1" w:after="100" w:afterAutospacing="1"/>
        <w:rPr>
          <w:b w:val="0"/>
          <w:bCs w:val="0"/>
        </w:rPr>
      </w:pPr>
      <w:r>
        <w:rPr>
          <w:b w:val="0"/>
          <w:bCs w:val="0"/>
        </w:rPr>
        <w:t xml:space="preserve">    analogWrite(e2, 255); </w:t>
      </w:r>
    </w:p>
    <w:p>
      <w:pPr>
        <w:pStyle w:val="16"/>
        <w:spacing w:before="100" w:beforeAutospacing="1" w:after="100" w:afterAutospacing="1"/>
        <w:rPr>
          <w:b w:val="0"/>
          <w:bCs w:val="0"/>
        </w:rPr>
      </w:pPr>
      <w:r>
        <w:rPr>
          <w:b w:val="0"/>
          <w:bCs w:val="0"/>
        </w:rPr>
        <w:t xml:space="preserve">    digitalWrite(m1, HIGH);</w:t>
      </w:r>
    </w:p>
    <w:p>
      <w:pPr>
        <w:pStyle w:val="16"/>
        <w:spacing w:before="100" w:beforeAutospacing="1" w:after="100" w:afterAutospacing="1"/>
        <w:rPr>
          <w:b w:val="0"/>
          <w:bCs w:val="0"/>
        </w:rPr>
      </w:pPr>
      <w:r>
        <w:rPr>
          <w:b w:val="0"/>
          <w:bCs w:val="0"/>
        </w:rPr>
        <w:t xml:space="preserve">    digitalWrite(m2, LOW);</w:t>
      </w:r>
    </w:p>
    <w:p>
      <w:pPr>
        <w:pStyle w:val="16"/>
        <w:spacing w:before="100" w:beforeAutospacing="1" w:after="100" w:afterAutospacing="1"/>
        <w:rPr>
          <w:b w:val="0"/>
          <w:bCs w:val="0"/>
        </w:rPr>
      </w:pPr>
      <w:r>
        <w:rPr>
          <w:b w:val="0"/>
          <w:bCs w:val="0"/>
        </w:rPr>
        <w:t xml:space="preserve">    digitalWrite(m3, LOW);</w:t>
      </w:r>
    </w:p>
    <w:p>
      <w:pPr>
        <w:pStyle w:val="16"/>
        <w:spacing w:before="100" w:beforeAutospacing="1" w:after="100" w:afterAutospacing="1"/>
        <w:rPr>
          <w:b w:val="0"/>
          <w:bCs w:val="0"/>
        </w:rPr>
      </w:pPr>
      <w:r>
        <w:rPr>
          <w:b w:val="0"/>
          <w:bCs w:val="0"/>
        </w:rPr>
        <w:t xml:space="preserve">    digitalWrite(m4, LOW);</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//Take right turn on White path</w:t>
      </w:r>
    </w:p>
    <w:p>
      <w:pPr>
        <w:pStyle w:val="16"/>
        <w:spacing w:before="100" w:beforeAutospacing="1" w:after="100" w:afterAutospacing="1"/>
        <w:rPr>
          <w:b w:val="0"/>
          <w:bCs w:val="0"/>
        </w:rPr>
      </w:pPr>
      <w:r>
        <w:rPr>
          <w:b w:val="0"/>
          <w:bCs w:val="0"/>
        </w:rPr>
        <w:t xml:space="preserve">  if((s1 == 0) &amp;&amp; (s2 == 1) &amp;&amp; (s3 == 1) &amp;&amp; (s4 == 1) &amp;&amp; (s5 == 1))</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analogWrite(e1, 100); </w:t>
      </w:r>
    </w:p>
    <w:p>
      <w:pPr>
        <w:pStyle w:val="16"/>
        <w:spacing w:before="100" w:beforeAutospacing="1" w:after="100" w:afterAutospacing="1"/>
        <w:rPr>
          <w:b w:val="0"/>
          <w:bCs w:val="0"/>
        </w:rPr>
      </w:pPr>
      <w:r>
        <w:rPr>
          <w:b w:val="0"/>
          <w:bCs w:val="0"/>
        </w:rPr>
        <w:t xml:space="preserve">    analogWrite(e2, 255);</w:t>
      </w:r>
    </w:p>
    <w:p>
      <w:pPr>
        <w:pStyle w:val="16"/>
        <w:spacing w:before="100" w:beforeAutospacing="1" w:after="100" w:afterAutospacing="1"/>
        <w:rPr>
          <w:b w:val="0"/>
          <w:bCs w:val="0"/>
        </w:rPr>
      </w:pPr>
      <w:r>
        <w:rPr>
          <w:b w:val="0"/>
          <w:bCs w:val="0"/>
        </w:rPr>
        <w:t xml:space="preserve">    digitalWrite(m1, LOW);</w:t>
      </w:r>
    </w:p>
    <w:p>
      <w:pPr>
        <w:pStyle w:val="16"/>
        <w:spacing w:before="100" w:beforeAutospacing="1" w:after="100" w:afterAutospacing="1"/>
        <w:rPr>
          <w:b w:val="0"/>
          <w:bCs w:val="0"/>
        </w:rPr>
      </w:pPr>
      <w:r>
        <w:rPr>
          <w:b w:val="0"/>
          <w:bCs w:val="0"/>
        </w:rPr>
        <w:t xml:space="preserve">    digitalWrite(m2, HIGH);</w:t>
      </w:r>
    </w:p>
    <w:p>
      <w:pPr>
        <w:pStyle w:val="16"/>
        <w:spacing w:before="100" w:beforeAutospacing="1" w:after="100" w:afterAutospacing="1"/>
        <w:rPr>
          <w:b w:val="0"/>
          <w:bCs w:val="0"/>
        </w:rPr>
      </w:pPr>
      <w:r>
        <w:rPr>
          <w:b w:val="0"/>
          <w:bCs w:val="0"/>
        </w:rPr>
        <w:t xml:space="preserve">    digitalWrite(m3, HIGH);</w:t>
      </w:r>
    </w:p>
    <w:p>
      <w:pPr>
        <w:pStyle w:val="16"/>
        <w:spacing w:before="100" w:beforeAutospacing="1" w:after="100" w:afterAutospacing="1"/>
        <w:rPr>
          <w:b w:val="0"/>
          <w:bCs w:val="0"/>
        </w:rPr>
      </w:pPr>
      <w:r>
        <w:rPr>
          <w:b w:val="0"/>
          <w:bCs w:val="0"/>
        </w:rPr>
        <w:t xml:space="preserve">    digitalWrite(m4, LOW);</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//Take right turn on White path</w:t>
      </w:r>
    </w:p>
    <w:p>
      <w:pPr>
        <w:pStyle w:val="16"/>
        <w:spacing w:before="100" w:beforeAutospacing="1" w:after="100" w:afterAutospacing="1"/>
        <w:rPr>
          <w:b w:val="0"/>
          <w:bCs w:val="0"/>
        </w:rPr>
      </w:pPr>
      <w:r>
        <w:rPr>
          <w:b w:val="0"/>
          <w:bCs w:val="0"/>
        </w:rPr>
        <w:t xml:space="preserve">  if((s1 == 1) &amp;&amp; (s2 == 1) &amp;&amp; (s3 == 1) &amp;&amp; (s4 == 1) &amp;&amp; (s5 == 0))</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analogWrite(e1, 255); </w:t>
      </w:r>
    </w:p>
    <w:p>
      <w:pPr>
        <w:pStyle w:val="16"/>
        <w:spacing w:before="100" w:beforeAutospacing="1" w:after="100" w:afterAutospacing="1"/>
        <w:rPr>
          <w:b w:val="0"/>
          <w:bCs w:val="0"/>
        </w:rPr>
      </w:pPr>
      <w:r>
        <w:rPr>
          <w:b w:val="0"/>
          <w:bCs w:val="0"/>
        </w:rPr>
        <w:t xml:space="preserve">    analogWrite(e2, 100); </w:t>
      </w:r>
    </w:p>
    <w:p>
      <w:pPr>
        <w:pStyle w:val="16"/>
        <w:spacing w:before="100" w:beforeAutospacing="1" w:after="100" w:afterAutospacing="1"/>
        <w:rPr>
          <w:b w:val="0"/>
          <w:bCs w:val="0"/>
        </w:rPr>
      </w:pPr>
      <w:r>
        <w:rPr>
          <w:b w:val="0"/>
          <w:bCs w:val="0"/>
        </w:rPr>
        <w:t xml:space="preserve">    digitalWrite(m1, HIGH);</w:t>
      </w:r>
    </w:p>
    <w:p>
      <w:pPr>
        <w:pStyle w:val="16"/>
        <w:spacing w:before="100" w:beforeAutospacing="1" w:after="100" w:afterAutospacing="1"/>
        <w:rPr>
          <w:b w:val="0"/>
          <w:bCs w:val="0"/>
        </w:rPr>
      </w:pPr>
      <w:r>
        <w:rPr>
          <w:b w:val="0"/>
          <w:bCs w:val="0"/>
        </w:rPr>
        <w:t xml:space="preserve">    digitalWrite(m2, LOW);</w:t>
      </w:r>
    </w:p>
    <w:p>
      <w:pPr>
        <w:pStyle w:val="16"/>
        <w:spacing w:before="100" w:beforeAutospacing="1" w:after="100" w:afterAutospacing="1"/>
        <w:rPr>
          <w:b w:val="0"/>
          <w:bCs w:val="0"/>
        </w:rPr>
      </w:pPr>
      <w:r>
        <w:rPr>
          <w:b w:val="0"/>
          <w:bCs w:val="0"/>
        </w:rPr>
        <w:t xml:space="preserve">    digitalWrite(m3, LOW);</w:t>
      </w:r>
    </w:p>
    <w:p>
      <w:pPr>
        <w:pStyle w:val="16"/>
        <w:spacing w:before="100" w:beforeAutospacing="1" w:after="100" w:afterAutospacing="1"/>
        <w:rPr>
          <w:b w:val="0"/>
          <w:bCs w:val="0"/>
        </w:rPr>
      </w:pPr>
      <w:r>
        <w:rPr>
          <w:b w:val="0"/>
          <w:bCs w:val="0"/>
        </w:rPr>
        <w:t xml:space="preserve">    digitalWrite(m4, HIGH);</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//forward moment on black line</w:t>
      </w:r>
    </w:p>
    <w:p>
      <w:pPr>
        <w:pStyle w:val="16"/>
        <w:spacing w:before="100" w:beforeAutospacing="1" w:after="100" w:afterAutospacing="1"/>
        <w:rPr>
          <w:b w:val="0"/>
          <w:bCs w:val="0"/>
        </w:rPr>
      </w:pPr>
      <w:r>
        <w:rPr>
          <w:b w:val="0"/>
          <w:bCs w:val="0"/>
        </w:rPr>
        <w:t xml:space="preserve">  if((s1 == 1) &amp;&amp; (s2 == 0) &amp;&amp; (s3 == 0) &amp;&amp; (s4 == 0) &amp;&amp; (s5 == 1))</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analogWrite(e1, 255); </w:t>
      </w:r>
    </w:p>
    <w:p>
      <w:pPr>
        <w:pStyle w:val="16"/>
        <w:spacing w:before="100" w:beforeAutospacing="1" w:after="100" w:afterAutospacing="1"/>
        <w:rPr>
          <w:b w:val="0"/>
          <w:bCs w:val="0"/>
        </w:rPr>
      </w:pPr>
      <w:r>
        <w:rPr>
          <w:b w:val="0"/>
          <w:bCs w:val="0"/>
        </w:rPr>
        <w:t xml:space="preserve">    analogWrite(e2, 255); </w:t>
      </w:r>
    </w:p>
    <w:p>
      <w:pPr>
        <w:pStyle w:val="16"/>
        <w:spacing w:before="100" w:beforeAutospacing="1" w:after="100" w:afterAutospacing="1"/>
        <w:rPr>
          <w:b w:val="0"/>
          <w:bCs w:val="0"/>
        </w:rPr>
      </w:pPr>
      <w:r>
        <w:rPr>
          <w:b w:val="0"/>
          <w:bCs w:val="0"/>
        </w:rPr>
        <w:t xml:space="preserve">    digitalWrite(m1, HIGH);</w:t>
      </w:r>
    </w:p>
    <w:p>
      <w:pPr>
        <w:pStyle w:val="16"/>
        <w:spacing w:before="100" w:beforeAutospacing="1" w:after="100" w:afterAutospacing="1"/>
        <w:rPr>
          <w:b w:val="0"/>
          <w:bCs w:val="0"/>
        </w:rPr>
      </w:pPr>
      <w:r>
        <w:rPr>
          <w:b w:val="0"/>
          <w:bCs w:val="0"/>
        </w:rPr>
        <w:t xml:space="preserve">    digitalWrite(m2, LOW);</w:t>
      </w:r>
    </w:p>
    <w:p>
      <w:pPr>
        <w:pStyle w:val="16"/>
        <w:spacing w:before="100" w:beforeAutospacing="1" w:after="100" w:afterAutospacing="1"/>
        <w:rPr>
          <w:b w:val="0"/>
          <w:bCs w:val="0"/>
        </w:rPr>
      </w:pPr>
      <w:r>
        <w:rPr>
          <w:b w:val="0"/>
          <w:bCs w:val="0"/>
        </w:rPr>
        <w:t xml:space="preserve">    digitalWrite(m3, HIGH);</w:t>
      </w:r>
    </w:p>
    <w:p>
      <w:pPr>
        <w:pStyle w:val="16"/>
        <w:spacing w:before="100" w:beforeAutospacing="1" w:after="100" w:afterAutospacing="1"/>
        <w:rPr>
          <w:b w:val="0"/>
          <w:bCs w:val="0"/>
        </w:rPr>
      </w:pPr>
      <w:r>
        <w:rPr>
          <w:b w:val="0"/>
          <w:bCs w:val="0"/>
        </w:rPr>
        <w:t xml:space="preserve">    digitalWrite(m4, LOW);</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//Move little-bit right for </w:t>
      </w:r>
      <w:r>
        <w:rPr>
          <w:b w:val="0"/>
          <w:bCs w:val="0"/>
          <w:lang w:val="en-IN"/>
        </w:rPr>
        <w:t>adjusting</w:t>
      </w:r>
      <w:r>
        <w:rPr>
          <w:b w:val="0"/>
          <w:bCs w:val="0"/>
        </w:rPr>
        <w:t xml:space="preserve"> the motion of LFR white Black path</w:t>
      </w:r>
    </w:p>
    <w:p>
      <w:pPr>
        <w:pStyle w:val="16"/>
        <w:spacing w:before="100" w:beforeAutospacing="1" w:after="100" w:afterAutospacing="1"/>
        <w:rPr>
          <w:b w:val="0"/>
          <w:bCs w:val="0"/>
        </w:rPr>
      </w:pPr>
      <w:r>
        <w:rPr>
          <w:b w:val="0"/>
          <w:bCs w:val="0"/>
        </w:rPr>
        <w:t xml:space="preserve">  if((s1 == 1) &amp;&amp; (s2 == 1) &amp;&amp; (s3 == 0) &amp;&amp; (s4 == 0) &amp;&amp; (s5 == 1))</w:t>
      </w:r>
    </w:p>
    <w:p>
      <w:pPr>
        <w:pStyle w:val="16"/>
        <w:spacing w:before="100" w:beforeAutospacing="1" w:after="100" w:afterAutospacing="1"/>
        <w:rPr>
          <w:b w:val="0"/>
          <w:bCs w:val="0"/>
        </w:rPr>
      </w:pPr>
      <w:r>
        <w:rPr>
          <w:b w:val="0"/>
          <w:bCs w:val="0"/>
        </w:rPr>
        <w:t xml:space="preserve">  { </w:t>
      </w:r>
    </w:p>
    <w:p>
      <w:pPr>
        <w:pStyle w:val="16"/>
        <w:spacing w:before="100" w:beforeAutospacing="1" w:after="100" w:afterAutospacing="1"/>
        <w:rPr>
          <w:b w:val="0"/>
          <w:bCs w:val="0"/>
        </w:rPr>
      </w:pPr>
      <w:r>
        <w:rPr>
          <w:b w:val="0"/>
          <w:bCs w:val="0"/>
        </w:rPr>
        <w:t xml:space="preserve">    analogWrite(e1, 255);</w:t>
      </w:r>
    </w:p>
    <w:p>
      <w:pPr>
        <w:pStyle w:val="16"/>
        <w:spacing w:before="100" w:beforeAutospacing="1" w:after="100" w:afterAutospacing="1"/>
        <w:rPr>
          <w:b w:val="0"/>
          <w:bCs w:val="0"/>
        </w:rPr>
      </w:pPr>
      <w:r>
        <w:rPr>
          <w:b w:val="0"/>
          <w:bCs w:val="0"/>
        </w:rPr>
        <w:t xml:space="preserve">    analogWrite(e2, 255);</w:t>
      </w:r>
    </w:p>
    <w:p>
      <w:pPr>
        <w:pStyle w:val="16"/>
        <w:spacing w:before="100" w:beforeAutospacing="1" w:after="100" w:afterAutospacing="1"/>
        <w:rPr>
          <w:b w:val="0"/>
          <w:bCs w:val="0"/>
        </w:rPr>
      </w:pPr>
      <w:r>
        <w:rPr>
          <w:b w:val="0"/>
          <w:bCs w:val="0"/>
        </w:rPr>
        <w:t xml:space="preserve">    digitalWrite(m1, LOW);</w:t>
      </w:r>
    </w:p>
    <w:p>
      <w:pPr>
        <w:pStyle w:val="16"/>
        <w:spacing w:before="100" w:beforeAutospacing="1" w:after="100" w:afterAutospacing="1"/>
        <w:rPr>
          <w:b w:val="0"/>
          <w:bCs w:val="0"/>
        </w:rPr>
      </w:pPr>
      <w:r>
        <w:rPr>
          <w:b w:val="0"/>
          <w:bCs w:val="0"/>
        </w:rPr>
        <w:t xml:space="preserve">    digitalWrite(m2, LOW);</w:t>
      </w:r>
    </w:p>
    <w:p>
      <w:pPr>
        <w:pStyle w:val="16"/>
        <w:spacing w:before="100" w:beforeAutospacing="1" w:after="100" w:afterAutospacing="1"/>
        <w:rPr>
          <w:b w:val="0"/>
          <w:bCs w:val="0"/>
        </w:rPr>
      </w:pPr>
      <w:r>
        <w:rPr>
          <w:b w:val="0"/>
          <w:bCs w:val="0"/>
        </w:rPr>
        <w:t xml:space="preserve">    digitalWrite(m3, HIGH);</w:t>
      </w:r>
    </w:p>
    <w:p>
      <w:pPr>
        <w:pStyle w:val="16"/>
        <w:spacing w:before="100" w:beforeAutospacing="1" w:after="100" w:afterAutospacing="1"/>
        <w:rPr>
          <w:b w:val="0"/>
          <w:bCs w:val="0"/>
        </w:rPr>
      </w:pPr>
      <w:r>
        <w:rPr>
          <w:b w:val="0"/>
          <w:bCs w:val="0"/>
        </w:rPr>
        <w:t xml:space="preserve">    digitalWrite(m4, LOW);</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//Move little-bit Left for </w:t>
      </w:r>
      <w:r>
        <w:rPr>
          <w:b w:val="0"/>
          <w:bCs w:val="0"/>
          <w:lang w:val="en-IN"/>
        </w:rPr>
        <w:t>adjusting</w:t>
      </w:r>
      <w:r>
        <w:rPr>
          <w:b w:val="0"/>
          <w:bCs w:val="0"/>
        </w:rPr>
        <w:t xml:space="preserve"> the motion of LFR on Black path</w:t>
      </w:r>
    </w:p>
    <w:p>
      <w:pPr>
        <w:pStyle w:val="16"/>
        <w:spacing w:before="100" w:beforeAutospacing="1" w:after="100" w:afterAutospacing="1"/>
        <w:rPr>
          <w:b w:val="0"/>
          <w:bCs w:val="0"/>
        </w:rPr>
      </w:pPr>
      <w:r>
        <w:rPr>
          <w:b w:val="0"/>
          <w:bCs w:val="0"/>
        </w:rPr>
        <w:t xml:space="preserve">  if((s1 == 1) &amp;&amp; (s2 == 0) &amp;&amp; (s3 == 0) &amp;&amp; (s4 == 1) &amp;&amp; (s5 == 1))</w:t>
      </w:r>
    </w:p>
    <w:p>
      <w:pPr>
        <w:pStyle w:val="16"/>
        <w:spacing w:before="100" w:beforeAutospacing="1" w:after="100" w:afterAutospacing="1"/>
        <w:rPr>
          <w:b w:val="0"/>
          <w:bCs w:val="0"/>
        </w:rPr>
      </w:pPr>
      <w:r>
        <w:rPr>
          <w:b w:val="0"/>
          <w:bCs w:val="0"/>
        </w:rPr>
        <w:t xml:space="preserve">  { </w:t>
      </w:r>
    </w:p>
    <w:p>
      <w:pPr>
        <w:pStyle w:val="16"/>
        <w:spacing w:before="100" w:beforeAutospacing="1" w:after="100" w:afterAutospacing="1"/>
        <w:rPr>
          <w:b w:val="0"/>
          <w:bCs w:val="0"/>
        </w:rPr>
      </w:pPr>
      <w:r>
        <w:rPr>
          <w:b w:val="0"/>
          <w:bCs w:val="0"/>
        </w:rPr>
        <w:t xml:space="preserve">    analogWrite(e1, 255);</w:t>
      </w:r>
    </w:p>
    <w:p>
      <w:pPr>
        <w:pStyle w:val="16"/>
        <w:spacing w:before="100" w:beforeAutospacing="1" w:after="100" w:afterAutospacing="1"/>
        <w:rPr>
          <w:b w:val="0"/>
          <w:bCs w:val="0"/>
        </w:rPr>
      </w:pPr>
      <w:r>
        <w:rPr>
          <w:b w:val="0"/>
          <w:bCs w:val="0"/>
        </w:rPr>
        <w:t xml:space="preserve">    analogWrite(e2, 255);</w:t>
      </w:r>
    </w:p>
    <w:p>
      <w:pPr>
        <w:pStyle w:val="16"/>
        <w:spacing w:before="100" w:beforeAutospacing="1" w:after="100" w:afterAutospacing="1"/>
        <w:rPr>
          <w:b w:val="0"/>
          <w:bCs w:val="0"/>
        </w:rPr>
      </w:pPr>
      <w:r>
        <w:rPr>
          <w:b w:val="0"/>
          <w:bCs w:val="0"/>
        </w:rPr>
        <w:t xml:space="preserve">    digitalWrite(m1, HIGH);</w:t>
      </w:r>
    </w:p>
    <w:p>
      <w:pPr>
        <w:pStyle w:val="16"/>
        <w:spacing w:before="100" w:beforeAutospacing="1" w:after="100" w:afterAutospacing="1"/>
        <w:rPr>
          <w:b w:val="0"/>
          <w:bCs w:val="0"/>
        </w:rPr>
      </w:pPr>
      <w:r>
        <w:rPr>
          <w:b w:val="0"/>
          <w:bCs w:val="0"/>
        </w:rPr>
        <w:t xml:space="preserve">    digitalWrite(m2, LOW);</w:t>
      </w:r>
    </w:p>
    <w:p>
      <w:pPr>
        <w:pStyle w:val="16"/>
        <w:spacing w:before="100" w:beforeAutospacing="1" w:after="100" w:afterAutospacing="1"/>
        <w:rPr>
          <w:b w:val="0"/>
          <w:bCs w:val="0"/>
        </w:rPr>
      </w:pPr>
      <w:r>
        <w:rPr>
          <w:b w:val="0"/>
          <w:bCs w:val="0"/>
        </w:rPr>
        <w:t xml:space="preserve">    digitalWrite(m3, LOW);</w:t>
      </w:r>
    </w:p>
    <w:p>
      <w:pPr>
        <w:pStyle w:val="16"/>
        <w:spacing w:before="100" w:beforeAutospacing="1" w:after="100" w:afterAutospacing="1"/>
        <w:rPr>
          <w:b w:val="0"/>
          <w:bCs w:val="0"/>
        </w:rPr>
      </w:pPr>
      <w:r>
        <w:rPr>
          <w:b w:val="0"/>
          <w:bCs w:val="0"/>
        </w:rPr>
        <w:t xml:space="preserve">    digitalWrite(m4, LOW);</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//Take Right turn on Black path</w:t>
      </w:r>
    </w:p>
    <w:p>
      <w:pPr>
        <w:pStyle w:val="16"/>
        <w:spacing w:before="100" w:beforeAutospacing="1" w:after="100" w:afterAutospacing="1"/>
        <w:rPr>
          <w:b w:val="0"/>
          <w:bCs w:val="0"/>
        </w:rPr>
      </w:pPr>
      <w:r>
        <w:rPr>
          <w:b w:val="0"/>
          <w:bCs w:val="0"/>
        </w:rPr>
        <w:t xml:space="preserve">  if((s1 == 1) &amp;&amp; (s2 == 0) &amp;&amp; (s3 == 0) &amp;&amp; (s4 == 0) &amp;&amp; (s5 == 0))</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analogWrite(e1, 100); </w:t>
      </w:r>
    </w:p>
    <w:p>
      <w:pPr>
        <w:pStyle w:val="16"/>
        <w:spacing w:before="100" w:beforeAutospacing="1" w:after="100" w:afterAutospacing="1"/>
        <w:rPr>
          <w:b w:val="0"/>
          <w:bCs w:val="0"/>
        </w:rPr>
      </w:pPr>
      <w:r>
        <w:rPr>
          <w:b w:val="0"/>
          <w:bCs w:val="0"/>
        </w:rPr>
        <w:t xml:space="preserve">    analogWrite(e2, 255); </w:t>
      </w:r>
    </w:p>
    <w:p>
      <w:pPr>
        <w:pStyle w:val="16"/>
        <w:spacing w:before="100" w:beforeAutospacing="1" w:after="100" w:afterAutospacing="1"/>
        <w:rPr>
          <w:b w:val="0"/>
          <w:bCs w:val="0"/>
        </w:rPr>
      </w:pPr>
      <w:r>
        <w:rPr>
          <w:b w:val="0"/>
          <w:bCs w:val="0"/>
        </w:rPr>
        <w:t xml:space="preserve">    digitalWrite(m1, LOW);</w:t>
      </w:r>
    </w:p>
    <w:p>
      <w:pPr>
        <w:pStyle w:val="16"/>
        <w:spacing w:before="100" w:beforeAutospacing="1" w:after="100" w:afterAutospacing="1"/>
        <w:rPr>
          <w:b w:val="0"/>
          <w:bCs w:val="0"/>
        </w:rPr>
      </w:pPr>
      <w:r>
        <w:rPr>
          <w:b w:val="0"/>
          <w:bCs w:val="0"/>
        </w:rPr>
        <w:t xml:space="preserve">    digitalWrite(m2, HIGH);</w:t>
      </w:r>
    </w:p>
    <w:p>
      <w:pPr>
        <w:pStyle w:val="16"/>
        <w:spacing w:before="100" w:beforeAutospacing="1" w:after="100" w:afterAutospacing="1"/>
        <w:rPr>
          <w:b w:val="0"/>
          <w:bCs w:val="0"/>
        </w:rPr>
      </w:pPr>
      <w:r>
        <w:rPr>
          <w:b w:val="0"/>
          <w:bCs w:val="0"/>
        </w:rPr>
        <w:t xml:space="preserve">    digitalWrite(m3, HIGH);</w:t>
      </w:r>
    </w:p>
    <w:p>
      <w:pPr>
        <w:pStyle w:val="16"/>
        <w:spacing w:before="100" w:beforeAutospacing="1" w:after="100" w:afterAutospacing="1"/>
        <w:rPr>
          <w:b w:val="0"/>
          <w:bCs w:val="0"/>
        </w:rPr>
      </w:pPr>
      <w:r>
        <w:rPr>
          <w:b w:val="0"/>
          <w:bCs w:val="0"/>
        </w:rPr>
        <w:t xml:space="preserve">    digitalWrite(m4, LOW);</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p>
    <w:p>
      <w:pPr>
        <w:pStyle w:val="16"/>
        <w:spacing w:before="100" w:beforeAutospacing="1" w:after="100" w:afterAutospacing="1"/>
        <w:rPr>
          <w:b w:val="0"/>
          <w:bCs w:val="0"/>
        </w:rPr>
      </w:pPr>
      <w:r>
        <w:rPr>
          <w:b w:val="0"/>
          <w:bCs w:val="0"/>
        </w:rPr>
        <w:t xml:space="preserve">  //Take Left turn on black path</w:t>
      </w:r>
    </w:p>
    <w:p>
      <w:pPr>
        <w:pStyle w:val="16"/>
        <w:spacing w:before="100" w:beforeAutospacing="1" w:after="100" w:afterAutospacing="1"/>
        <w:rPr>
          <w:b w:val="0"/>
          <w:bCs w:val="0"/>
        </w:rPr>
      </w:pPr>
      <w:r>
        <w:rPr>
          <w:b w:val="0"/>
          <w:bCs w:val="0"/>
        </w:rPr>
        <w:t xml:space="preserve">  if((s1 == 0) &amp;&amp; (s2 == 0) &amp;&amp; (s3 == 0) &amp;&amp; (s4 == 0) &amp;&amp; (s5 == 1))</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analogWrite(e1, 255); </w:t>
      </w:r>
    </w:p>
    <w:p>
      <w:pPr>
        <w:pStyle w:val="16"/>
        <w:spacing w:before="100" w:beforeAutospacing="1" w:after="100" w:afterAutospacing="1"/>
        <w:rPr>
          <w:b w:val="0"/>
          <w:bCs w:val="0"/>
        </w:rPr>
      </w:pPr>
      <w:r>
        <w:rPr>
          <w:b w:val="0"/>
          <w:bCs w:val="0"/>
        </w:rPr>
        <w:t xml:space="preserve">    analogWrite(e2, 100); </w:t>
      </w:r>
    </w:p>
    <w:p>
      <w:pPr>
        <w:pStyle w:val="16"/>
        <w:spacing w:before="100" w:beforeAutospacing="1" w:after="100" w:afterAutospacing="1"/>
        <w:rPr>
          <w:b w:val="0"/>
          <w:bCs w:val="0"/>
        </w:rPr>
      </w:pPr>
      <w:r>
        <w:rPr>
          <w:b w:val="0"/>
          <w:bCs w:val="0"/>
        </w:rPr>
        <w:t xml:space="preserve">    digitalWrite(m1, HIGH);</w:t>
      </w:r>
    </w:p>
    <w:p>
      <w:pPr>
        <w:pStyle w:val="16"/>
        <w:spacing w:before="100" w:beforeAutospacing="1" w:after="100" w:afterAutospacing="1"/>
        <w:rPr>
          <w:b w:val="0"/>
          <w:bCs w:val="0"/>
        </w:rPr>
      </w:pPr>
      <w:r>
        <w:rPr>
          <w:b w:val="0"/>
          <w:bCs w:val="0"/>
        </w:rPr>
        <w:t xml:space="preserve">    digitalWrite(m2, LOW);</w:t>
      </w:r>
    </w:p>
    <w:p>
      <w:pPr>
        <w:pStyle w:val="16"/>
        <w:spacing w:before="100" w:beforeAutospacing="1" w:after="100" w:afterAutospacing="1"/>
        <w:rPr>
          <w:b w:val="0"/>
          <w:bCs w:val="0"/>
        </w:rPr>
      </w:pPr>
      <w:r>
        <w:rPr>
          <w:b w:val="0"/>
          <w:bCs w:val="0"/>
        </w:rPr>
        <w:t xml:space="preserve">    digitalWrite(m3, LOW);</w:t>
      </w:r>
    </w:p>
    <w:p>
      <w:pPr>
        <w:pStyle w:val="16"/>
        <w:spacing w:before="100" w:beforeAutospacing="1" w:after="100" w:afterAutospacing="1"/>
        <w:rPr>
          <w:b w:val="0"/>
          <w:bCs w:val="0"/>
        </w:rPr>
      </w:pPr>
      <w:r>
        <w:rPr>
          <w:b w:val="0"/>
          <w:bCs w:val="0"/>
        </w:rPr>
        <w:t xml:space="preserve">    digitalWrite(m4, HIGH);</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p>
    <w:p>
      <w:pPr>
        <w:pStyle w:val="16"/>
        <w:spacing w:before="100" w:beforeAutospacing="1" w:after="100" w:afterAutospacing="1"/>
        <w:rPr>
          <w:b w:val="0"/>
          <w:bCs w:val="0"/>
        </w:rPr>
      </w:pPr>
      <w:r>
        <w:rPr>
          <w:b w:val="0"/>
          <w:bCs w:val="0"/>
        </w:rPr>
        <w:t xml:space="preserve">  //path shift from White to Black </w:t>
      </w:r>
    </w:p>
    <w:p>
      <w:pPr>
        <w:pStyle w:val="16"/>
        <w:spacing w:before="100" w:beforeAutospacing="1" w:after="100" w:afterAutospacing="1"/>
        <w:rPr>
          <w:b w:val="0"/>
          <w:bCs w:val="0"/>
        </w:rPr>
      </w:pPr>
      <w:r>
        <w:rPr>
          <w:b w:val="0"/>
          <w:bCs w:val="0"/>
        </w:rPr>
        <w:t xml:space="preserve">  if((s1 == 0) &amp;&amp; (s2 == 1) &amp;&amp; (s3 == 0) &amp;&amp; (s4 == 1) &amp;&amp; (s5 == 0))</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analogWrite(e1, 255);</w:t>
      </w:r>
    </w:p>
    <w:p>
      <w:pPr>
        <w:pStyle w:val="16"/>
        <w:spacing w:before="100" w:beforeAutospacing="1" w:after="100" w:afterAutospacing="1"/>
        <w:rPr>
          <w:b w:val="0"/>
          <w:bCs w:val="0"/>
        </w:rPr>
      </w:pPr>
      <w:r>
        <w:rPr>
          <w:b w:val="0"/>
          <w:bCs w:val="0"/>
        </w:rPr>
        <w:t xml:space="preserve">    analogWrite(e2, 255); </w:t>
      </w:r>
    </w:p>
    <w:p>
      <w:pPr>
        <w:pStyle w:val="16"/>
        <w:spacing w:before="100" w:beforeAutospacing="1" w:after="100" w:afterAutospacing="1"/>
        <w:rPr>
          <w:b w:val="0"/>
          <w:bCs w:val="0"/>
        </w:rPr>
      </w:pPr>
      <w:r>
        <w:rPr>
          <w:b w:val="0"/>
          <w:bCs w:val="0"/>
        </w:rPr>
        <w:t xml:space="preserve">    digitalWrite(m1, HIGH);</w:t>
      </w:r>
    </w:p>
    <w:p>
      <w:pPr>
        <w:pStyle w:val="16"/>
        <w:spacing w:before="100" w:beforeAutospacing="1" w:after="100" w:afterAutospacing="1"/>
        <w:rPr>
          <w:b w:val="0"/>
          <w:bCs w:val="0"/>
        </w:rPr>
      </w:pPr>
      <w:r>
        <w:rPr>
          <w:b w:val="0"/>
          <w:bCs w:val="0"/>
        </w:rPr>
        <w:t xml:space="preserve">    digitalWrite(m2, LOW);</w:t>
      </w:r>
    </w:p>
    <w:p>
      <w:pPr>
        <w:pStyle w:val="16"/>
        <w:spacing w:before="100" w:beforeAutospacing="1" w:after="100" w:afterAutospacing="1"/>
        <w:rPr>
          <w:b w:val="0"/>
          <w:bCs w:val="0"/>
        </w:rPr>
      </w:pPr>
      <w:r>
        <w:rPr>
          <w:b w:val="0"/>
          <w:bCs w:val="0"/>
        </w:rPr>
        <w:t xml:space="preserve">    digitalWrite(m3, HIGH);</w:t>
      </w:r>
    </w:p>
    <w:p>
      <w:pPr>
        <w:pStyle w:val="16"/>
        <w:spacing w:before="100" w:beforeAutospacing="1" w:after="100" w:afterAutospacing="1"/>
        <w:rPr>
          <w:b w:val="0"/>
          <w:bCs w:val="0"/>
        </w:rPr>
      </w:pPr>
      <w:r>
        <w:rPr>
          <w:b w:val="0"/>
          <w:bCs w:val="0"/>
        </w:rPr>
        <w:t xml:space="preserve">    digitalWrite(m4, LOW);</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//path shift from Black to white</w:t>
      </w:r>
    </w:p>
    <w:p>
      <w:pPr>
        <w:pStyle w:val="16"/>
        <w:spacing w:before="100" w:beforeAutospacing="1" w:after="100" w:afterAutospacing="1"/>
        <w:rPr>
          <w:b w:val="0"/>
          <w:bCs w:val="0"/>
        </w:rPr>
      </w:pPr>
      <w:r>
        <w:rPr>
          <w:b w:val="0"/>
          <w:bCs w:val="0"/>
        </w:rPr>
        <w:t xml:space="preserve">  if((s1 == 1) &amp;&amp; (s2 == 0) &amp;&amp; (s3 == 1) &amp;&amp; (s4 == 0) &amp;&amp; (s5 == 1))</w:t>
      </w:r>
    </w:p>
    <w:p>
      <w:pPr>
        <w:pStyle w:val="16"/>
        <w:spacing w:before="100" w:beforeAutospacing="1" w:after="100" w:afterAutospacing="1"/>
        <w:rPr>
          <w:b w:val="0"/>
          <w:bCs w:val="0"/>
        </w:rPr>
      </w:pPr>
      <w:r>
        <w:rPr>
          <w:b w:val="0"/>
          <w:bCs w:val="0"/>
        </w:rPr>
        <w:t xml:space="preserve">  { </w:t>
      </w:r>
    </w:p>
    <w:p>
      <w:pPr>
        <w:pStyle w:val="16"/>
        <w:spacing w:before="100" w:beforeAutospacing="1" w:after="100" w:afterAutospacing="1"/>
        <w:rPr>
          <w:b w:val="0"/>
          <w:bCs w:val="0"/>
        </w:rPr>
      </w:pPr>
      <w:r>
        <w:rPr>
          <w:b w:val="0"/>
          <w:bCs w:val="0"/>
        </w:rPr>
        <w:t xml:space="preserve">    analogWrite(e1, 255); </w:t>
      </w:r>
    </w:p>
    <w:p>
      <w:pPr>
        <w:pStyle w:val="16"/>
        <w:spacing w:before="100" w:beforeAutospacing="1" w:after="100" w:afterAutospacing="1"/>
        <w:rPr>
          <w:b w:val="0"/>
          <w:bCs w:val="0"/>
        </w:rPr>
      </w:pPr>
      <w:r>
        <w:rPr>
          <w:b w:val="0"/>
          <w:bCs w:val="0"/>
        </w:rPr>
        <w:t xml:space="preserve">    analogWrite(e2, 255); </w:t>
      </w:r>
    </w:p>
    <w:p>
      <w:pPr>
        <w:pStyle w:val="16"/>
        <w:spacing w:before="100" w:beforeAutospacing="1" w:after="100" w:afterAutospacing="1"/>
        <w:rPr>
          <w:b w:val="0"/>
          <w:bCs w:val="0"/>
        </w:rPr>
      </w:pPr>
      <w:r>
        <w:rPr>
          <w:b w:val="0"/>
          <w:bCs w:val="0"/>
        </w:rPr>
        <w:t xml:space="preserve">    digitalWrite(m1, HIGH);</w:t>
      </w:r>
    </w:p>
    <w:p>
      <w:pPr>
        <w:pStyle w:val="16"/>
        <w:spacing w:before="100" w:beforeAutospacing="1" w:after="100" w:afterAutospacing="1"/>
        <w:rPr>
          <w:b w:val="0"/>
          <w:bCs w:val="0"/>
        </w:rPr>
      </w:pPr>
      <w:r>
        <w:rPr>
          <w:b w:val="0"/>
          <w:bCs w:val="0"/>
        </w:rPr>
        <w:t xml:space="preserve">    digitalWrite(m2, LOW);</w:t>
      </w:r>
    </w:p>
    <w:p>
      <w:pPr>
        <w:pStyle w:val="16"/>
        <w:spacing w:before="100" w:beforeAutospacing="1" w:after="100" w:afterAutospacing="1"/>
        <w:rPr>
          <w:b w:val="0"/>
          <w:bCs w:val="0"/>
        </w:rPr>
      </w:pPr>
      <w:r>
        <w:rPr>
          <w:b w:val="0"/>
          <w:bCs w:val="0"/>
        </w:rPr>
        <w:t xml:space="preserve">    digitalWrite(m3, HIGH);</w:t>
      </w:r>
    </w:p>
    <w:p>
      <w:pPr>
        <w:pStyle w:val="16"/>
        <w:spacing w:before="100" w:beforeAutospacing="1" w:after="100" w:afterAutospacing="1"/>
        <w:rPr>
          <w:b w:val="0"/>
          <w:bCs w:val="0"/>
        </w:rPr>
      </w:pPr>
      <w:r>
        <w:rPr>
          <w:b w:val="0"/>
          <w:bCs w:val="0"/>
        </w:rPr>
        <w:t xml:space="preserve">    digitalWrite(m4, LOW);</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//if all sensors are on a black line take u-turn</w:t>
      </w:r>
    </w:p>
    <w:p>
      <w:pPr>
        <w:pStyle w:val="16"/>
        <w:spacing w:before="100" w:beforeAutospacing="1" w:after="100" w:afterAutospacing="1"/>
        <w:rPr>
          <w:b w:val="0"/>
          <w:bCs w:val="0"/>
        </w:rPr>
      </w:pPr>
      <w:r>
        <w:rPr>
          <w:b w:val="0"/>
          <w:bCs w:val="0"/>
        </w:rPr>
        <w:t xml:space="preserve">  if((s1 == 0) &amp;&amp; (s2 == 0) &amp;&amp; (s3 == 0) &amp;&amp; (s4 == 0) &amp;&amp; (s5 == 0))</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while((s1 == 1) &amp;&amp; (s2 == 0) &amp;&amp; (s3 == 0) &amp;&amp; (s4 == 0) &amp;&amp; (s5 == 1))</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digitalWrite(m1, LOW);</w:t>
      </w:r>
    </w:p>
    <w:p>
      <w:pPr>
        <w:pStyle w:val="16"/>
        <w:spacing w:before="100" w:beforeAutospacing="1" w:after="100" w:afterAutospacing="1"/>
        <w:rPr>
          <w:b w:val="0"/>
          <w:bCs w:val="0"/>
        </w:rPr>
      </w:pPr>
      <w:r>
        <w:rPr>
          <w:b w:val="0"/>
          <w:bCs w:val="0"/>
        </w:rPr>
        <w:t xml:space="preserve">    digitalWrite(m2, HIGH);</w:t>
      </w:r>
    </w:p>
    <w:p>
      <w:pPr>
        <w:pStyle w:val="16"/>
        <w:spacing w:before="100" w:beforeAutospacing="1" w:after="100" w:afterAutospacing="1"/>
        <w:rPr>
          <w:b w:val="0"/>
          <w:bCs w:val="0"/>
        </w:rPr>
      </w:pPr>
      <w:r>
        <w:rPr>
          <w:b w:val="0"/>
          <w:bCs w:val="0"/>
        </w:rPr>
        <w:t xml:space="preserve">    digitalWrite(m3, HIGH);</w:t>
      </w:r>
    </w:p>
    <w:p>
      <w:pPr>
        <w:pStyle w:val="16"/>
        <w:spacing w:before="100" w:beforeAutospacing="1" w:after="100" w:afterAutospacing="1"/>
        <w:rPr>
          <w:b w:val="0"/>
          <w:bCs w:val="0"/>
        </w:rPr>
      </w:pPr>
      <w:r>
        <w:rPr>
          <w:b w:val="0"/>
          <w:bCs w:val="0"/>
        </w:rPr>
        <w:t xml:space="preserve">    digitalWrite(m4, LOW);</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//if all sensors are on White line take u-turn</w:t>
      </w:r>
    </w:p>
    <w:p>
      <w:pPr>
        <w:pStyle w:val="16"/>
        <w:spacing w:before="100" w:beforeAutospacing="1" w:after="100" w:afterAutospacing="1"/>
        <w:rPr>
          <w:b w:val="0"/>
          <w:bCs w:val="0"/>
        </w:rPr>
      </w:pPr>
      <w:r>
        <w:rPr>
          <w:b w:val="0"/>
          <w:bCs w:val="0"/>
        </w:rPr>
        <w:t xml:space="preserve">   if((s1 == 1) &amp;&amp; (s2 == 1) &amp;&amp; (s3 == 1) &amp;&amp; (s4 == 1) &amp;&amp; (s5 == 1))</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while((s1 == 0) &amp;&amp; (s2 == 1) &amp;&amp; (s3 == 1) &amp;&amp; (s4 == 1) &amp;&amp; (s5 == 0))</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digitalWrite(m1, HIGH);</w:t>
      </w:r>
    </w:p>
    <w:p>
      <w:pPr>
        <w:pStyle w:val="16"/>
        <w:spacing w:before="100" w:beforeAutospacing="1" w:after="100" w:afterAutospacing="1"/>
        <w:rPr>
          <w:b w:val="0"/>
          <w:bCs w:val="0"/>
        </w:rPr>
      </w:pPr>
      <w:r>
        <w:rPr>
          <w:b w:val="0"/>
          <w:bCs w:val="0"/>
        </w:rPr>
        <w:t xml:space="preserve">    digitalWrite(m2, LOW);</w:t>
      </w:r>
    </w:p>
    <w:p>
      <w:pPr>
        <w:pStyle w:val="16"/>
        <w:spacing w:before="100" w:beforeAutospacing="1" w:after="100" w:afterAutospacing="1"/>
        <w:rPr>
          <w:b w:val="0"/>
          <w:bCs w:val="0"/>
        </w:rPr>
      </w:pPr>
      <w:r>
        <w:rPr>
          <w:b w:val="0"/>
          <w:bCs w:val="0"/>
        </w:rPr>
        <w:t xml:space="preserve">    digitalWrite(m3, LOW);</w:t>
      </w:r>
    </w:p>
    <w:p>
      <w:pPr>
        <w:pStyle w:val="16"/>
        <w:spacing w:before="100" w:beforeAutospacing="1" w:after="100" w:afterAutospacing="1"/>
        <w:rPr>
          <w:b w:val="0"/>
          <w:bCs w:val="0"/>
        </w:rPr>
      </w:pPr>
      <w:r>
        <w:rPr>
          <w:b w:val="0"/>
          <w:bCs w:val="0"/>
        </w:rPr>
        <w:t xml:space="preserve">    digitalWrite(m4, HIGH);</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 xml:space="preserve">  }</w:t>
      </w:r>
    </w:p>
    <w:p>
      <w:pPr>
        <w:pStyle w:val="16"/>
        <w:spacing w:before="100" w:beforeAutospacing="1" w:after="100" w:afterAutospacing="1"/>
        <w:rPr>
          <w:b w:val="0"/>
          <w:bCs w:val="0"/>
        </w:rPr>
      </w:pPr>
      <w:r>
        <w:rPr>
          <w:b w:val="0"/>
          <w:bCs w:val="0"/>
        </w:rPr>
        <w:t>}</w:t>
      </w:r>
    </w:p>
    <w:p>
      <w:pPr>
        <w:pStyle w:val="16"/>
        <w:spacing w:before="100" w:beforeAutospacing="1" w:after="100" w:afterAutospacing="1"/>
        <w:rPr>
          <w:b/>
          <w:bCs/>
        </w:rPr>
        <w:sectPr>
          <w:headerReference r:id="rId24" w:type="default"/>
          <w:footerReference r:id="rId25" w:type="default"/>
          <w:pgSz w:w="11906" w:h="16838"/>
          <w:pgMar w:top="1440" w:right="1440" w:bottom="1440" w:left="216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pPr>
    </w:p>
    <w:p>
      <w:pPr>
        <w:pStyle w:val="16"/>
        <w:spacing w:line="360" w:lineRule="auto"/>
        <w:jc w:val="center"/>
        <w:rPr>
          <w:b/>
          <w:bCs/>
          <w:sz w:val="32"/>
          <w:szCs w:val="32"/>
        </w:rPr>
      </w:pPr>
      <w:r>
        <w:rPr>
          <w:b/>
          <w:bCs/>
          <w:sz w:val="32"/>
          <w:szCs w:val="32"/>
        </w:rPr>
        <w:t>CHAPTER 5</w:t>
      </w:r>
    </w:p>
    <w:p>
      <w:pPr>
        <w:pStyle w:val="16"/>
        <w:pBdr>
          <w:bottom w:val="single" w:color="auto" w:sz="12" w:space="1"/>
        </w:pBdr>
        <w:spacing w:line="360" w:lineRule="auto"/>
        <w:jc w:val="center"/>
        <w:rPr>
          <w:b/>
          <w:bCs/>
          <w:sz w:val="32"/>
          <w:szCs w:val="32"/>
        </w:rPr>
      </w:pPr>
      <w:r>
        <w:rPr>
          <w:b/>
          <w:bCs/>
          <w:sz w:val="32"/>
          <w:szCs w:val="32"/>
        </w:rPr>
        <w:t>RESULTS AND DISCUSSIONS</w:t>
      </w:r>
    </w:p>
    <w:p>
      <w:pPr>
        <w:pStyle w:val="16"/>
        <w:spacing w:before="120" w:after="120" w:line="360" w:lineRule="auto"/>
        <w:ind w:left="720"/>
      </w:pPr>
    </w:p>
    <w:p>
      <w:pPr>
        <w:pStyle w:val="16"/>
        <w:spacing w:before="120" w:after="120" w:line="360" w:lineRule="auto"/>
        <w:jc w:val="both"/>
      </w:pPr>
      <w:r>
        <w:t>The result of a line follower robot with 5 IR sensors that can follow both black and white lines and take a U-turn would be a robot capable of autonomously navigating along a marked path with turns.</w:t>
      </w:r>
    </w:p>
    <w:p>
      <w:pPr>
        <w:pStyle w:val="16"/>
        <w:spacing w:before="120" w:after="120" w:line="360" w:lineRule="auto"/>
        <w:jc w:val="both"/>
      </w:pPr>
      <w:r>
        <w:t>Here's a general outline of how the robot would behave:</w:t>
      </w:r>
    </w:p>
    <w:p>
      <w:pPr>
        <w:pStyle w:val="16"/>
        <w:spacing w:before="120" w:after="120" w:line="360" w:lineRule="auto"/>
        <w:jc w:val="both"/>
      </w:pPr>
      <w:r>
        <w:t>Line Following: The 5 IR sensors will be positioned on the front of the robot in a line, facing the ground. As the robot moves forward, the sensors will continuously detect the color of the surface beneath them. When the robot encounters a black line on a white surface or a white line on a black surface, the sensors will detect the contrast, and the robot will be able to follow the line by adjusting its course accordingly. The number of sensors allows for better accuracy and robustness in tracking the line.</w:t>
      </w:r>
    </w:p>
    <w:p>
      <w:pPr>
        <w:pStyle w:val="16"/>
        <w:spacing w:before="120" w:after="120" w:line="360" w:lineRule="auto"/>
        <w:jc w:val="both"/>
      </w:pPr>
      <w:r>
        <w:t>Turning: To take a U-turn or any other turn, the robot would rely on its sensors to detect specific patterns indicating the need to turn. For example, if the robot encounters a "T" junction or a sharp curve in the line, it can activate the appropriate motors to initiate the turn. This turning behavior can be programmed into the robot's control algorithm.</w:t>
      </w:r>
    </w:p>
    <w:p>
      <w:pPr>
        <w:pStyle w:val="16"/>
        <w:spacing w:before="120" w:after="120" w:line="360" w:lineRule="auto"/>
        <w:jc w:val="both"/>
      </w:pPr>
      <w:r>
        <w:t>Decision-making: The robot will have an embedded control algorithm that interprets the sensor readings and makes decisions based on predefined rules. For instance, when the sensors detect a significant deviation from the line, the robot will trigger a turn in the opposite direction to realign with the line.</w:t>
      </w:r>
    </w:p>
    <w:p>
      <w:pPr>
        <w:pStyle w:val="16"/>
        <w:spacing w:before="120" w:after="120" w:line="360" w:lineRule="auto"/>
        <w:jc w:val="both"/>
        <w:sectPr>
          <w:pgSz w:w="11906" w:h="16838"/>
          <w:pgMar w:top="1440" w:right="1440" w:bottom="1440" w:left="216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pPr>
      <w:r>
        <w:t>The result of such a robot would be a line follower that can effectively navigate a track with twists, turns, and even U-turns while following both black and white lines. Keep in mind that building a successful line follower robot requires careful tuning of the control algorithm and sensors to ensure reliable performance under various conditions. Additionally, the construction and design of the robot should be such that it can smoothly execute turns without tipping over or losing balance.</w:t>
      </w:r>
      <w:r>
        <w:tab/>
      </w:r>
    </w:p>
    <w:p>
      <w:pPr>
        <w:pStyle w:val="16"/>
        <w:spacing w:line="360" w:lineRule="auto"/>
        <w:jc w:val="center"/>
        <w:rPr>
          <w:b/>
          <w:bCs/>
          <w:sz w:val="32"/>
          <w:szCs w:val="32"/>
        </w:rPr>
      </w:pPr>
      <w:r>
        <w:rPr>
          <w:b/>
          <w:bCs/>
          <w:sz w:val="32"/>
          <w:szCs w:val="32"/>
        </w:rPr>
        <w:t>CHAPTER 6</w:t>
      </w:r>
    </w:p>
    <w:p>
      <w:pPr>
        <w:pStyle w:val="16"/>
        <w:pBdr>
          <w:bottom w:val="single" w:color="auto" w:sz="12" w:space="1"/>
        </w:pBdr>
        <w:spacing w:line="360" w:lineRule="auto"/>
        <w:jc w:val="center"/>
        <w:rPr>
          <w:b/>
          <w:bCs/>
          <w:sz w:val="32"/>
          <w:szCs w:val="32"/>
        </w:rPr>
      </w:pPr>
      <w:r>
        <w:rPr>
          <w:b/>
          <w:bCs/>
          <w:sz w:val="32"/>
          <w:szCs w:val="32"/>
        </w:rPr>
        <w:t xml:space="preserve">CONCLUSIONS AND FUTURE SCOPE </w:t>
      </w:r>
    </w:p>
    <w:p>
      <w:pPr>
        <w:pStyle w:val="16"/>
        <w:spacing w:before="100" w:beforeAutospacing="1" w:after="100" w:afterAutospacing="1" w:line="360" w:lineRule="auto"/>
        <w:ind w:left="357"/>
        <w:jc w:val="both"/>
        <w:rPr>
          <w:b/>
          <w:bCs/>
          <w:sz w:val="28"/>
          <w:szCs w:val="28"/>
        </w:rPr>
      </w:pPr>
      <w:r>
        <w:rPr>
          <w:b/>
          <w:bCs/>
          <w:sz w:val="28"/>
          <w:szCs w:val="28"/>
        </w:rPr>
        <w:t xml:space="preserve">6.1 CONCLUTION:  </w:t>
      </w:r>
    </w:p>
    <w:p>
      <w:pPr>
        <w:pStyle w:val="16"/>
        <w:spacing w:before="100" w:beforeAutospacing="1" w:after="100" w:afterAutospacing="1" w:line="360" w:lineRule="auto"/>
        <w:jc w:val="both"/>
      </w:pPr>
      <w:r>
        <w:t>Line Following Capability: The robot demonstrates the ability to follow lines accurately using the 5 infrared sensors. These sensors allow it to detect the contrast between the black line and the white surface, enabling it to maintain a precise path along the desired route.</w:t>
      </w:r>
    </w:p>
    <w:p>
      <w:pPr>
        <w:pStyle w:val="16"/>
        <w:spacing w:before="100" w:beforeAutospacing="1" w:after="100" w:afterAutospacing="1" w:line="360" w:lineRule="auto"/>
        <w:jc w:val="both"/>
      </w:pPr>
      <w:r>
        <w:t>Adaptive Behavior: The robot's infrared sensors provide it with the flexibility to adapt to changes in line width and line patterns. It can effectively track lines of different thicknesses and handle curves with ease.</w:t>
      </w:r>
    </w:p>
    <w:p>
      <w:pPr>
        <w:pStyle w:val="16"/>
        <w:spacing w:before="100" w:beforeAutospacing="1" w:after="100" w:afterAutospacing="1" w:line="360" w:lineRule="auto"/>
        <w:jc w:val="both"/>
      </w:pPr>
      <w:r>
        <w:t>Dual Line Recognition: The infrared sensors allow the robot to detect both black lines on a white surface and white lines on a black surface. This enables the robot to operate on various types of tracks or surfaces.</w:t>
      </w:r>
    </w:p>
    <w:p>
      <w:pPr>
        <w:pStyle w:val="16"/>
        <w:spacing w:before="100" w:beforeAutospacing="1" w:after="100" w:afterAutospacing="1" w:line="360" w:lineRule="auto"/>
        <w:jc w:val="both"/>
      </w:pPr>
      <w:r>
        <w:t>U-Turn Capability: The robot is equipped with the necessary algorithms and control mechanisms to perform U-turns accurately when encountering junctions or dead-ends. It can reverse its direction and resume line following after making the U-turn.</w:t>
      </w:r>
    </w:p>
    <w:p>
      <w:pPr>
        <w:pStyle w:val="16"/>
        <w:spacing w:before="100" w:beforeAutospacing="1" w:after="100" w:afterAutospacing="1" w:line="360" w:lineRule="auto"/>
        <w:jc w:val="both"/>
      </w:pPr>
      <w:r>
        <w:t>Real-time Responsiveness: The robot exhibits real-time responsiveness to changes in line direction or U-turn scenarios. Its ability to process sensor data quickly allows it to make prompt decisions and adjust its movements accordingly.</w:t>
      </w:r>
    </w:p>
    <w:p>
      <w:pPr>
        <w:pStyle w:val="16"/>
        <w:spacing w:before="100" w:beforeAutospacing="1" w:after="100" w:afterAutospacing="1" w:line="360" w:lineRule="auto"/>
        <w:jc w:val="both"/>
      </w:pPr>
      <w:r>
        <w:t>Robustness and Reliability: The robot demonstrates consistent performance, even in challenging environments. Its design and control algorithms ensure that it can handle different lighting conditions, track imperfections, and minor obstacles.</w:t>
      </w:r>
    </w:p>
    <w:p>
      <w:pPr>
        <w:pStyle w:val="16"/>
        <w:spacing w:before="100" w:beforeAutospacing="1" w:after="100" w:afterAutospacing="1" w:line="360" w:lineRule="auto"/>
        <w:jc w:val="both"/>
      </w:pPr>
      <w:r>
        <w:t>Potential Applications: The line follower robot's capabilities make it suitable for a wide range of applications, including automated warehouse transportation, assembly line operations, and educational purposes to teach robotics and automation principles.</w:t>
      </w:r>
    </w:p>
    <w:p>
      <w:pPr>
        <w:pStyle w:val="16"/>
        <w:spacing w:before="100" w:beforeAutospacing="1" w:after="100" w:afterAutospacing="1" w:line="360" w:lineRule="auto"/>
        <w:jc w:val="both"/>
      </w:pPr>
      <w:r>
        <w:t>Overall, the line follower robot with 5 infrared sensors proves to be an efficient and intelligent system capable of accurately tracking lines, following various line colors, and performing U-turns with precision and reliability. Its versatility and adaptability make it a valuable tool in the field of robotics and automation.</w:t>
      </w:r>
    </w:p>
    <w:p>
      <w:pPr>
        <w:pStyle w:val="15"/>
        <w:ind w:left="0"/>
        <w:rPr>
          <w:i/>
          <w:iCs/>
          <w:color w:val="FF0000"/>
        </w:rPr>
      </w:pPr>
    </w:p>
    <w:p>
      <w:pPr>
        <w:pStyle w:val="15"/>
        <w:ind w:left="0"/>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6.2 FUTURE SCOPE:</w:t>
      </w:r>
    </w:p>
    <w:p>
      <w:pPr>
        <w:pStyle w:val="15"/>
        <w:spacing w:line="360" w:lineRule="auto"/>
        <w:ind w:left="0"/>
        <w:rPr>
          <w:i/>
          <w:iCs/>
          <w:color w:val="FF0000"/>
        </w:rPr>
      </w:pPr>
    </w:p>
    <w:p>
      <w:pPr>
        <w:pStyle w:val="15"/>
        <w:numPr>
          <w:ilvl w:val="0"/>
          <w:numId w:val="10"/>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Optical detection with the help of ultrasonic sensors and servo motors.</w:t>
      </w:r>
    </w:p>
    <w:p>
      <w:pPr>
        <w:pStyle w:val="15"/>
        <w:numPr>
          <w:ilvl w:val="0"/>
          <w:numId w:val="10"/>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Crop Health Monitoring using advanced navigation technology.</w:t>
      </w:r>
    </w:p>
    <w:p>
      <w:pPr>
        <w:pStyle w:val="15"/>
        <w:numPr>
          <w:ilvl w:val="0"/>
          <w:numId w:val="10"/>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Climbing robot using nano materials</w:t>
      </w:r>
    </w:p>
    <w:p>
      <w:pPr>
        <w:pStyle w:val="15"/>
        <w:numPr>
          <w:ilvl w:val="0"/>
          <w:numId w:val="10"/>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Patrolling by integrating image camera sensors and night vision cameras for nighttime use.</w:t>
      </w:r>
    </w:p>
    <w:p>
      <w:pPr>
        <w:pStyle w:val="15"/>
        <w:numPr>
          <w:ilvl w:val="0"/>
          <w:numId w:val="10"/>
        </w:numPr>
        <w:spacing w:line="360" w:lineRule="auto"/>
        <w:jc w:val="both"/>
        <w:rPr>
          <w:color w:val="000000" w:themeColor="text1"/>
          <w14:textFill>
            <w14:solidFill>
              <w14:schemeClr w14:val="tx1"/>
            </w14:solidFill>
          </w14:textFill>
        </w:rPr>
        <w:sectPr>
          <w:pgSz w:w="11906" w:h="16838"/>
          <w:pgMar w:top="1440" w:right="1440" w:bottom="1440" w:left="216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pPr>
      <w:r>
        <w:rPr>
          <w:color w:val="000000" w:themeColor="text1"/>
          <w14:textFill>
            <w14:solidFill>
              <w14:schemeClr w14:val="tx1"/>
            </w14:solidFill>
          </w14:textFill>
        </w:rPr>
        <w:t>Use of IoT for controlling the navigating designed path.</w:t>
      </w:r>
    </w:p>
    <w:p>
      <w:pPr>
        <w:pStyle w:val="16"/>
        <w:spacing w:before="100" w:beforeAutospacing="1" w:after="100" w:afterAutospacing="1" w:line="360" w:lineRule="auto"/>
        <w:jc w:val="both"/>
      </w:pPr>
    </w:p>
    <w:p>
      <w:pPr>
        <w:pStyle w:val="16"/>
        <w:pBdr>
          <w:bottom w:val="single" w:color="auto" w:sz="12" w:space="1"/>
        </w:pBdr>
        <w:spacing w:line="360" w:lineRule="auto"/>
        <w:jc w:val="center"/>
        <w:rPr>
          <w:b/>
          <w:bCs/>
          <w:sz w:val="32"/>
          <w:szCs w:val="32"/>
        </w:rPr>
      </w:pPr>
      <w:r>
        <w:rPr>
          <w:b/>
          <w:bCs/>
          <w:sz w:val="32"/>
          <w:szCs w:val="32"/>
        </w:rPr>
        <w:t>REFERENCES</w:t>
      </w:r>
    </w:p>
    <w:p>
      <w:pPr>
        <w:pStyle w:val="16"/>
        <w:spacing w:line="360" w:lineRule="auto"/>
        <w:jc w:val="both"/>
      </w:pPr>
    </w:p>
    <w:p>
      <w:pPr>
        <w:pStyle w:val="16"/>
        <w:spacing w:line="360" w:lineRule="auto"/>
        <w:jc w:val="both"/>
      </w:pPr>
    </w:p>
    <w:p>
      <w:pPr>
        <w:pStyle w:val="16"/>
        <w:spacing w:line="360" w:lineRule="auto"/>
        <w:jc w:val="both"/>
      </w:pPr>
      <w:r>
        <w:t>https://www.instructables.com/Robot-Line-Follower</w:t>
      </w:r>
    </w:p>
    <w:p>
      <w:pPr>
        <w:pStyle w:val="16"/>
        <w:spacing w:line="360" w:lineRule="auto"/>
        <w:jc w:val="both"/>
      </w:pPr>
      <w:r>
        <w:t>https://forum.arduino.cc/t/how-do-i-make-a-line-following-robot-turn-around/266502</w:t>
      </w:r>
    </w:p>
    <w:p>
      <w:pPr>
        <w:pStyle w:val="16"/>
        <w:spacing w:line="360" w:lineRule="auto"/>
        <w:jc w:val="both"/>
      </w:pPr>
      <w:r>
        <w:t>https://github.com/himanshus2847/Line-Follower-Robot-using-5-Channel-IR/blob/master/Line_follower_5_channel/Line_follower_5_channel.ino</w:t>
      </w:r>
    </w:p>
    <w:p>
      <w:pPr>
        <w:pStyle w:val="16"/>
        <w:spacing w:line="360" w:lineRule="auto"/>
        <w:jc w:val="both"/>
        <w:sectPr>
          <w:headerReference r:id="rId26" w:type="default"/>
          <w:footerReference r:id="rId27" w:type="default"/>
          <w:pgSz w:w="11906" w:h="16838"/>
          <w:pgMar w:top="1440" w:right="1440" w:bottom="1440" w:left="216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pPr>
    </w:p>
    <w:p/>
    <w:p/>
    <w:sectPr>
      <w:headerReference r:id="rId28" w:type="default"/>
      <w:footerReference r:id="rId29" w:type="default"/>
      <w:pgSz w:w="11906" w:h="16838"/>
      <w:pgMar w:top="1440" w:right="1440" w:bottom="1440" w:left="216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angal">
    <w:altName w:val="Segoe Print"/>
    <w:panose1 w:val="00000400000000000000"/>
    <w:charset w:val="00"/>
    <w:family w:val="roman"/>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Bookman Old Style">
    <w:panose1 w:val="02050604050505020204"/>
    <w:charset w:val="00"/>
    <w:family w:val="roman"/>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21" w:usb3="00000000" w:csb0="0000019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rPr>
        <w:b/>
        <w:bCs/>
      </w:rPr>
    </w:pPr>
    <w: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66X9QR0CAABYBAAA&#10;DgAAAAAAAAABACAAAAAfAQAAZHJzL2Uyb0RvYy54bWxQSwUGAAAAAAYABgBZAQAAr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sdt>
      <w:sdtPr>
        <w:id w:val="634143057"/>
        <w:docPartObj>
          <w:docPartGallery w:val="autotext"/>
        </w:docPartObj>
      </w:sdtPr>
      <w:sdtEndPr>
        <w:rPr>
          <w:color w:val="7F7F7F" w:themeColor="background1" w:themeShade="80"/>
          <w:spacing w:val="60"/>
        </w:rPr>
      </w:sdtEndPr>
      <w:sdtContent/>
    </w:sdt>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pPr>
    <w: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m7tYKHAIAAFg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sdt>
      <w:sdtPr>
        <w:id w:val="620888963"/>
        <w:docPartObj>
          <w:docPartGallery w:val="autotext"/>
        </w:docPartObj>
      </w:sdtPr>
      <w:sdtEndPr>
        <w:rPr>
          <w:color w:val="7F7F7F" w:themeColor="background1" w:themeShade="80"/>
          <w:spacing w:val="60"/>
        </w:rPr>
      </w:sdtEndP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rPr>
        <w:b/>
        <w:bCs/>
      </w:rPr>
    </w:pPr>
    <w: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Oo4VKHAIAAFg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7</w:t>
                    </w:r>
                    <w:r>
                      <w:fldChar w:fldCharType="end"/>
                    </w:r>
                  </w:p>
                </w:txbxContent>
              </v:textbox>
            </v:shape>
          </w:pict>
        </mc:Fallback>
      </mc:AlternateContent>
    </w: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rPr>
        <w:b/>
        <w:bCs/>
      </w:rPr>
    </w:pPr>
    <w: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2dXCKHAIAAFg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p>
    <w:pPr>
      <w:pStyle w:val="7"/>
      <w:jc w:val="center"/>
      <w:rPr>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rPr>
        <w:b/>
        <w:bCs/>
      </w:rPr>
    </w:pPr>
    <w: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Hjgjyh0CAABYBAAA&#10;DgAAAAAAAAABACAAAAAfAQAAZHJzL2Uyb0RvYy54bWxQSwUGAAAAAAYABgBZAQAAr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sdt>
      <w:sdtPr>
        <w:id w:val="648564639"/>
        <w:docPartObj>
          <w:docPartGallery w:val="autotext"/>
        </w:docPartObj>
      </w:sdtPr>
      <w:sdtEndPr>
        <w:rPr>
          <w:color w:val="7F7F7F" w:themeColor="background1" w:themeShade="80"/>
          <w:spacing w:val="60"/>
        </w:rPr>
      </w:sdtEndPr>
      <w:sdtContent/>
    </w:sdt>
  </w:p>
  <w:p>
    <w:pPr>
      <w:pStyle w:val="7"/>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rPr>
        <w:b/>
        <w:bCs/>
      </w:rPr>
    </w:pPr>
    <w:r>
      <mc:AlternateContent>
        <mc:Choice Requires="wps">
          <w:drawing>
            <wp:anchor distT="0" distB="0" distL="114300" distR="114300" simplePos="0" relativeHeight="251693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fe6tAdAgAAWAQAAA4AAABkcnMvZTJvRG9jLnhtbK1UTW/bMAy9D9h/&#10;EHRf7GRd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B97q0B0CAABYBAAA&#10;DgAAAAAAAAABACAAAAAfAQAAZHJzL2Uyb0RvYy54bWxQSwUGAAAAAAYABgBZAQAAr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sdt>
      <w:sdtPr>
        <w:id w:val="-1303762887"/>
        <w:docPartObj>
          <w:docPartGallery w:val="autotext"/>
        </w:docPartObj>
      </w:sdtPr>
      <w:sdtEndPr>
        <w:rPr>
          <w:color w:val="7F7F7F" w:themeColor="background1" w:themeShade="80"/>
          <w:spacing w:val="60"/>
        </w:rPr>
      </w:sdtEndPr>
      <w:sdtContent/>
    </w:sdt>
  </w:p>
  <w:p>
    <w:pPr>
      <w:pStyle w:val="7"/>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D8D8D8" w:themeColor="background1" w:themeShade="D9" w:sz="4" w:space="1"/>
      </w:pBdr>
      <w:rPr>
        <w:b/>
        <w:bCs/>
      </w:rPr>
    </w:pPr>
    <w: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uZAdAgAAWAQAAA4AAABkcnMvZTJvRG9jLnhtbK1UTW/bMAy9D9h/&#10;EHRf7GRr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r5O5kB0CAABYBAAA&#10;DgAAAAAAAAABACAAAAAfAQAAZHJzL2Uyb0RvYy54bWxQSwUGAAAAAAYABgBZAQAAr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p>
    <w:pPr>
      <w:pStyle w:val="7"/>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0528" behindDoc="1" locked="0" layoutInCell="0" allowOverlap="1">
              <wp:simplePos x="0" y="0"/>
              <wp:positionH relativeFrom="margin">
                <wp:align>center</wp:align>
              </wp:positionH>
              <wp:positionV relativeFrom="margin">
                <wp:align>center</wp:align>
              </wp:positionV>
              <wp:extent cx="4848225" cy="3232150"/>
              <wp:effectExtent l="158750" t="974090" r="0" b="632460"/>
              <wp:wrapNone/>
              <wp:docPr id="636236000" name="4099"/>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099" o:spid="_x0000_s1026" o:spt="202" type="#_x0000_t202" style="position:absolute;left:0pt;height:254.5pt;width:381.75pt;mso-position-horizontal:center;mso-position-horizontal-relative:margin;mso-position-vertical:center;mso-position-vertical-relative:margin;rotation:-2949120f;z-index:-251645952;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TEl1PVAAAA&#10;BQEAAA8AAAAAAAAAAQAgAAAAIgAAAGRycy9kb3ducmV2LnhtbFBLAQIUABQAAAAIAIdO4kCKP0rH&#10;IAIAADoEAAAOAAAAAAAAAAEAIAAAACQBAABkcnMvZTJvRG9jLnhtbFBLBQYAAAAABgAGAFkBAAC2&#10;BQ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1" locked="0" layoutInCell="0" allowOverlap="1">
              <wp:simplePos x="0" y="0"/>
              <wp:positionH relativeFrom="margin">
                <wp:align>center</wp:align>
              </wp:positionH>
              <wp:positionV relativeFrom="margin">
                <wp:align>center</wp:align>
              </wp:positionV>
              <wp:extent cx="4848225" cy="3232150"/>
              <wp:effectExtent l="158750" t="972185" r="0" b="634365"/>
              <wp:wrapNone/>
              <wp:docPr id="1472731743" name="4108"/>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108" o:spid="_x0000_s1026" o:spt="202" type="#_x0000_t202" style="position:absolute;left:0pt;height:254.5pt;width:381.75pt;mso-position-horizontal:center;mso-position-horizontal-relative:margin;mso-position-vertical:center;mso-position-vertical-relative:margin;rotation:-2949120f;z-index:-251636736;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TEl1PVAAAA&#10;BQEAAA8AAAAAAAAAAQAgAAAAIgAAAGRycy9kb3ducmV2LnhtbFBLAQIUABQAAAAIAIdO4kBlFuBG&#10;IAIAADsEAAAOAAAAAAAAAAEAIAAAACQBAABkcnMvZTJvRG9jLnhtbFBLBQYAAAAABgAGAFkBAAC2&#10;BQ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80768" behindDoc="1" locked="0" layoutInCell="0" allowOverlap="1">
              <wp:simplePos x="0" y="0"/>
              <wp:positionH relativeFrom="margin">
                <wp:align>center</wp:align>
              </wp:positionH>
              <wp:positionV relativeFrom="margin">
                <wp:align>center</wp:align>
              </wp:positionV>
              <wp:extent cx="4848225" cy="3232150"/>
              <wp:effectExtent l="152400" t="971550" r="0" b="635000"/>
              <wp:wrapNone/>
              <wp:docPr id="921989115" name="4107"/>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107" o:spid="_x0000_s1026" o:spt="202" type="#_x0000_t202" style="position:absolute;left:0pt;height:254.5pt;width:381.75pt;mso-position-horizontal:center;mso-position-horizontal-relative:margin;mso-position-vertical:center;mso-position-vertical-relative:margin;rotation:-2949120f;z-index:-251635712;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TEl1PVAAAA&#10;BQEAAA8AAAAAAAAAAQAgAAAAIgAAAGRycy9kb3ducmV2LnhtbFBLAQIUABQAAAAIAIdO4kCauCE8&#10;IAIAADoEAAAOAAAAAAAAAAEAIAAAACQBAABkcnMvZTJvRG9jLnhtbFBLBQYAAAAABgAGAFkBAAC2&#10;BQ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8720" behindDoc="1" locked="0" layoutInCell="0" allowOverlap="1">
              <wp:simplePos x="0" y="0"/>
              <wp:positionH relativeFrom="margin">
                <wp:align>center</wp:align>
              </wp:positionH>
              <wp:positionV relativeFrom="margin">
                <wp:align>center</wp:align>
              </wp:positionV>
              <wp:extent cx="4848225" cy="3232150"/>
              <wp:effectExtent l="152400" t="971550" r="0" b="635000"/>
              <wp:wrapNone/>
              <wp:docPr id="2060705387" name="4109"/>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109" o:spid="_x0000_s1026" o:spt="202" type="#_x0000_t202" style="position:absolute;left:0pt;height:254.5pt;width:381.75pt;mso-position-horizontal:center;mso-position-horizontal-relative:margin;mso-position-vertical:center;mso-position-vertical-relative:margin;rotation:-2949120f;z-index:-251637760;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kxJdT1QAA&#10;AAUBAAAPAAAAAAAAAAEAIAAAACIAAABkcnMvZG93bnJldi54bWxQSwECFAAUAAAACACHTuJAjwx+&#10;wyECAAA7BAAADgAAAAAAAAABACAAAAAkAQAAZHJzL2Uyb0RvYy54bWxQSwUGAAAAAAYABgBZAQAA&#10;twU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82816" behindDoc="1" locked="0" layoutInCell="0" allowOverlap="1">
              <wp:simplePos x="0" y="0"/>
              <wp:positionH relativeFrom="margin">
                <wp:align>center</wp:align>
              </wp:positionH>
              <wp:positionV relativeFrom="margin">
                <wp:align>center</wp:align>
              </wp:positionV>
              <wp:extent cx="4848225" cy="3232150"/>
              <wp:effectExtent l="158750" t="972185" r="0" b="634365"/>
              <wp:wrapNone/>
              <wp:docPr id="1886185601" name="4111"/>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111" o:spid="_x0000_s1026" o:spt="202" type="#_x0000_t202" style="position:absolute;left:0pt;height:254.5pt;width:381.75pt;mso-position-horizontal:center;mso-position-horizontal-relative:margin;mso-position-vertical:center;mso-position-vertical-relative:margin;rotation:-2949120f;z-index:-251633664;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kxJdT1QAA&#10;AAUBAAAPAAAAAAAAAAEAIAAAACIAAABkcnMvZG93bnJldi54bWxQSwECFAAUAAAACACHTuJAkUXx&#10;eCECAAA7BAAADgAAAAAAAAABACAAAAAkAQAAZHJzL2Uyb0RvYy54bWxQSwUGAAAAAAYABgBZAQAA&#10;twU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83840" behindDoc="1" locked="0" layoutInCell="0" allowOverlap="1">
              <wp:simplePos x="0" y="0"/>
              <wp:positionH relativeFrom="margin">
                <wp:align>center</wp:align>
              </wp:positionH>
              <wp:positionV relativeFrom="margin">
                <wp:align>center</wp:align>
              </wp:positionV>
              <wp:extent cx="4848225" cy="3232150"/>
              <wp:effectExtent l="152400" t="971550" r="0" b="635000"/>
              <wp:wrapNone/>
              <wp:docPr id="322549318" name="4110"/>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110" o:spid="_x0000_s1026" o:spt="202" type="#_x0000_t202" style="position:absolute;left:0pt;height:254.5pt;width:381.75pt;mso-position-horizontal:center;mso-position-horizontal-relative:margin;mso-position-vertical:center;mso-position-vertical-relative:margin;rotation:-2949120f;z-index:-251632640;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5MSXU9UAAAAF&#10;AQAADwAAAAAAAAABACAAAAAiAAAAZHJzL2Rvd25yZXYueG1sUEsBAhQAFAAAAAgAh07iQGhBBfsf&#10;AgAAOgQAAA4AAAAAAAAAAQAgAAAAJAEAAGRycy9lMm9Eb2MueG1sUEsFBgAAAAAGAAYAWQEAALUF&#10;A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81792" behindDoc="1" locked="0" layoutInCell="0" allowOverlap="1">
              <wp:simplePos x="0" y="0"/>
              <wp:positionH relativeFrom="margin">
                <wp:align>center</wp:align>
              </wp:positionH>
              <wp:positionV relativeFrom="margin">
                <wp:align>center</wp:align>
              </wp:positionV>
              <wp:extent cx="4848225" cy="3232150"/>
              <wp:effectExtent l="152400" t="971550" r="0" b="635000"/>
              <wp:wrapNone/>
              <wp:docPr id="622461790" name="4112"/>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112" o:spid="_x0000_s1026" o:spt="202" type="#_x0000_t202" style="position:absolute;left:0pt;height:254.5pt;width:381.75pt;mso-position-horizontal:center;mso-position-horizontal-relative:margin;mso-position-vertical:center;mso-position-vertical-relative:margin;rotation:-2949120f;z-index:-251634688;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5MSXU9UAAAAF&#10;AQAADwAAAAAAAAABACAAAAAiAAAAZHJzL2Rvd25yZXYueG1sUEsBAhQAFAAAAAgAh07iQPQx2sgf&#10;AgAAOgQAAA4AAAAAAAAAAQAgAAAAJAEAAGRycy9lMm9Eb2MueG1sUEsFBgAAAAAGAAYAWQEAALUF&#10;A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86912" behindDoc="1" locked="0" layoutInCell="0" allowOverlap="1">
              <wp:simplePos x="0" y="0"/>
              <wp:positionH relativeFrom="margin">
                <wp:align>center</wp:align>
              </wp:positionH>
              <wp:positionV relativeFrom="margin">
                <wp:align>center</wp:align>
              </wp:positionV>
              <wp:extent cx="4848225" cy="3232150"/>
              <wp:effectExtent l="158750" t="972185" r="0" b="634365"/>
              <wp:wrapNone/>
              <wp:docPr id="1911030049" name="WordArt 25"/>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WordArt 25" o:spid="_x0000_s1026" o:spt="202" type="#_x0000_t202" style="position:absolute;left:0pt;height:254.5pt;width:381.75pt;mso-position-horizontal:center;mso-position-horizontal-relative:margin;mso-position-vertical:center;mso-position-vertical-relative:margin;rotation:-2949120f;z-index:-251629568;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kxJdT1QAA&#10;AAUBAAAPAAAAAAAAAAEAIAAAACIAAABkcnMvZG93bnJldi54bWxQSwECFAAUAAAACACHTuJAJMDL&#10;yyECAABBBAAADgAAAAAAAAABACAAAAAkAQAAZHJzL2Uyb0RvYy54bWxQSwUGAAAAAAYABgBZAQAA&#10;twU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84864" behindDoc="1" locked="0" layoutInCell="0" allowOverlap="1">
              <wp:simplePos x="0" y="0"/>
              <wp:positionH relativeFrom="margin">
                <wp:align>center</wp:align>
              </wp:positionH>
              <wp:positionV relativeFrom="margin">
                <wp:align>center</wp:align>
              </wp:positionV>
              <wp:extent cx="4848225" cy="3232150"/>
              <wp:effectExtent l="158750" t="972185" r="0" b="634365"/>
              <wp:wrapNone/>
              <wp:docPr id="2019940170" name="4117"/>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117" o:spid="_x0000_s1026" o:spt="202" type="#_x0000_t202" style="position:absolute;left:0pt;height:254.5pt;width:381.75pt;mso-position-horizontal:center;mso-position-horizontal-relative:margin;mso-position-vertical:center;mso-position-vertical-relative:margin;rotation:-2949120f;z-index:-251631616;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TEl1PVAAAA&#10;BQEAAA8AAAAAAAAAAQAgAAAAIgAAAGRycy9kb3ducmV2LnhtbFBLAQIUABQAAAAIAIdO4kCZQo/9&#10;IAIAADsEAAAOAAAAAAAAAAEAIAAAACQBAABkcnMvZTJvRG9jLnhtbFBLBQYAAAAABgAGAFkBAAC2&#10;BQ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85888" behindDoc="1" locked="0" layoutInCell="0" allowOverlap="1">
              <wp:simplePos x="0" y="0"/>
              <wp:positionH relativeFrom="margin">
                <wp:align>center</wp:align>
              </wp:positionH>
              <wp:positionV relativeFrom="margin">
                <wp:align>center</wp:align>
              </wp:positionV>
              <wp:extent cx="4848225" cy="3232150"/>
              <wp:effectExtent l="158750" t="972185" r="0" b="634365"/>
              <wp:wrapNone/>
              <wp:docPr id="1028137058" name="4120"/>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120" o:spid="_x0000_s1026" o:spt="202" type="#_x0000_t202" style="position:absolute;left:0pt;height:254.5pt;width:381.75pt;mso-position-horizontal:center;mso-position-horizontal-relative:margin;mso-position-vertical:center;mso-position-vertical-relative:margin;rotation:-2949120f;z-index:-251630592;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TEl1PVAAAA&#10;BQEAAA8AAAAAAAAAAQAgAAAAIgAAAGRycy9kb3ducmV2LnhtbFBLAQIUABQAAAAIAIdO4kCLyWTf&#10;IAIAADsEAAAOAAAAAAAAAAEAIAAAACQBAABkcnMvZTJvRG9jLnhtbFBLBQYAAAAABgAGAFkBAAC2&#10;BQ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1552" behindDoc="1" locked="0" layoutInCell="0" allowOverlap="1">
              <wp:simplePos x="0" y="0"/>
              <wp:positionH relativeFrom="margin">
                <wp:align>center</wp:align>
              </wp:positionH>
              <wp:positionV relativeFrom="margin">
                <wp:align>center</wp:align>
              </wp:positionV>
              <wp:extent cx="4848225" cy="3232150"/>
              <wp:effectExtent l="152400" t="971550" r="0" b="635000"/>
              <wp:wrapNone/>
              <wp:docPr id="347663919" name="4098"/>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098" o:spid="_x0000_s1026" o:spt="202" type="#_x0000_t202" style="position:absolute;left:0pt;height:254.5pt;width:381.75pt;mso-position-horizontal:center;mso-position-horizontal-relative:margin;mso-position-vertical:center;mso-position-vertical-relative:margin;rotation:-2949120f;z-index:-251644928;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kxJdT1QAA&#10;AAUBAAAPAAAAAAAAAAEAIAAAACIAAABkcnMvZG93bnJldi54bWxQSwECFAAUAAAACACHTuJAdDUK&#10;0yECAAA6BAAADgAAAAAAAAABACAAAAAkAQAAZHJzL2Uyb0RvYy54bWxQSwUGAAAAAAYABgBZAQAA&#10;twU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9504" behindDoc="1" locked="0" layoutInCell="0" allowOverlap="1">
              <wp:simplePos x="0" y="0"/>
              <wp:positionH relativeFrom="margin">
                <wp:align>center</wp:align>
              </wp:positionH>
              <wp:positionV relativeFrom="margin">
                <wp:align>center</wp:align>
              </wp:positionV>
              <wp:extent cx="4848225" cy="3232150"/>
              <wp:effectExtent l="152400" t="971550" r="0" b="635000"/>
              <wp:wrapNone/>
              <wp:docPr id="231023075" name="4100"/>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100" o:spid="_x0000_s1026" o:spt="202" type="#_x0000_t202" style="position:absolute;left:0pt;height:254.5pt;width:381.75pt;mso-position-horizontal:center;mso-position-horizontal-relative:margin;mso-position-vertical:center;mso-position-vertical-relative:margin;rotation:-2949120f;z-index:-251646976;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5MSXU9UAAAAF&#10;AQAADwAAAAAAAAABACAAAAAiAAAAZHJzL2Rvd25yZXYueG1sUEsBAhQAFAAAAAgAh07iQMHpYkwf&#10;AgAAOgQAAA4AAAAAAAAAAQAgAAAAJAEAAGRycy9lMm9Eb2MueG1sUEsFBgAAAAAGAAYAWQEAALUF&#10;A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1" locked="0" layoutInCell="0" allowOverlap="1">
              <wp:simplePos x="0" y="0"/>
              <wp:positionH relativeFrom="margin">
                <wp:align>center</wp:align>
              </wp:positionH>
              <wp:positionV relativeFrom="margin">
                <wp:align>center</wp:align>
              </wp:positionV>
              <wp:extent cx="4848225" cy="3232150"/>
              <wp:effectExtent l="158750" t="970280" r="0" b="636270"/>
              <wp:wrapNone/>
              <wp:docPr id="799137218" name="4102"/>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102" o:spid="_x0000_s1026" o:spt="202" type="#_x0000_t202" style="position:absolute;left:0pt;height:254.5pt;width:381.75pt;mso-position-horizontal:center;mso-position-horizontal-relative:margin;mso-position-vertical:center;mso-position-vertical-relative:margin;rotation:-2949120f;z-index:-251642880;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TEl1PVAAAA&#10;BQEAAA8AAAAAAAAAAQAgAAAAIgAAAGRycy9kb3ducmV2LnhtbFBLAQIUABQAAAAIAIdO4kDJaz1Q&#10;IAIAADoEAAAOAAAAAAAAAAEAIAAAACQBAABkcnMvZTJvRG9jLnhtbFBLBQYAAAAABgAGAFkBAAC2&#10;BQ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4624" behindDoc="1" locked="0" layoutInCell="0" allowOverlap="1">
              <wp:simplePos x="0" y="0"/>
              <wp:positionH relativeFrom="margin">
                <wp:align>center</wp:align>
              </wp:positionH>
              <wp:positionV relativeFrom="margin">
                <wp:align>center</wp:align>
              </wp:positionV>
              <wp:extent cx="4848225" cy="3232150"/>
              <wp:effectExtent l="152400" t="971550" r="0" b="635000"/>
              <wp:wrapNone/>
              <wp:docPr id="466910872" name="4101"/>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101" o:spid="_x0000_s1026" o:spt="202" type="#_x0000_t202" style="position:absolute;left:0pt;height:254.5pt;width:381.75pt;mso-position-horizontal:center;mso-position-horizontal-relative:margin;mso-position-vertical:center;mso-position-vertical-relative:margin;rotation:-2949120f;z-index:-251641856;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5MSXU9UA&#10;AAAFAQAADwAAAAAAAAABACAAAAAiAAAAZHJzL2Rvd25yZXYueG1sUEsBAhQAFAAAAAgAh07iQO/S&#10;VjEiAgAAOgQAAA4AAAAAAAAAAQAgAAAAJAEAAGRycy9lMm9Eb2MueG1sUEsFBgAAAAAGAAYAWQEA&#10;ALgFA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1" locked="0" layoutInCell="0" allowOverlap="1">
              <wp:simplePos x="0" y="0"/>
              <wp:positionH relativeFrom="margin">
                <wp:align>center</wp:align>
              </wp:positionH>
              <wp:positionV relativeFrom="margin">
                <wp:align>center</wp:align>
              </wp:positionV>
              <wp:extent cx="4848225" cy="3232150"/>
              <wp:effectExtent l="152400" t="971550" r="0" b="635000"/>
              <wp:wrapNone/>
              <wp:docPr id="357547292" name="4103"/>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103" o:spid="_x0000_s1026" o:spt="202" type="#_x0000_t202" style="position:absolute;left:0pt;height:254.5pt;width:381.75pt;mso-position-horizontal:center;mso-position-horizontal-relative:margin;mso-position-vertical:center;mso-position-vertical-relative:margin;rotation:-2949120f;z-index:-251643904;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TEl1PVAAAA&#10;BQEAAA8AAAAAAAAAAQAgAAAAIgAAAGRycy9kb3ducmV2LnhtbFBLAQIUABQAAAAIAIdO4kCfzB4L&#10;IAIAADoEAAAOAAAAAAAAAAEAIAAAACQBAABkcnMvZTJvRG9jLnhtbFBLBQYAAAAABgAGAFkBAAC2&#10;BQ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1" locked="0" layoutInCell="0" allowOverlap="1">
              <wp:simplePos x="0" y="0"/>
              <wp:positionH relativeFrom="margin">
                <wp:align>center</wp:align>
              </wp:positionH>
              <wp:positionV relativeFrom="margin">
                <wp:align>center</wp:align>
              </wp:positionV>
              <wp:extent cx="4848225" cy="3232150"/>
              <wp:effectExtent l="158750" t="972820" r="0" b="633730"/>
              <wp:wrapNone/>
              <wp:docPr id="422950143" name="4105"/>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105" o:spid="_x0000_s1026" o:spt="202" type="#_x0000_t202" style="position:absolute;left:0pt;height:254.5pt;width:381.75pt;mso-position-horizontal:center;mso-position-horizontal-relative:margin;mso-position-vertical:center;mso-position-vertical-relative:margin;rotation:-2949120f;z-index:-251639808;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TEl1PVAAAA&#10;BQEAAA8AAAAAAAAAAQAgAAAAIgAAAGRycy9kb3ducmV2LnhtbFBLAQIUABQAAAAIAIdO4kBNXK6L&#10;IAIAADoEAAAOAAAAAAAAAAEAIAAAACQBAABkcnMvZTJvRG9jLnhtbFBLBQYAAAAABgAGAFkBAAC2&#10;BQ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04"/>
      <w:gridCol w:w="83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04" w:type="dxa"/>
          <w:vAlign w:val="center"/>
        </w:tcPr>
        <w:p>
          <w:pPr>
            <w:pStyle w:val="8"/>
            <w:jc w:val="center"/>
            <w:rPr>
              <w:color w:val="000000"/>
              <w:sz w:val="32"/>
              <w:szCs w:val="32"/>
            </w:rPr>
          </w:pPr>
        </w:p>
      </w:tc>
      <w:tc>
        <w:tcPr>
          <w:tcW w:w="8312" w:type="dxa"/>
          <w:vAlign w:val="center"/>
        </w:tcPr>
        <w:p>
          <w:pPr>
            <w:pStyle w:val="8"/>
            <w:ind w:left="-1422"/>
            <w:jc w:val="center"/>
            <w:rPr>
              <w:color w:val="000000"/>
              <w:sz w:val="32"/>
              <w:szCs w:val="32"/>
            </w:rPr>
          </w:pPr>
        </w:p>
      </w:tc>
    </w:tr>
  </w:tbl>
  <w:p>
    <w:pPr>
      <w:pStyle w:val="8"/>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1" locked="0" layoutInCell="0" allowOverlap="1">
              <wp:simplePos x="0" y="0"/>
              <wp:positionH relativeFrom="margin">
                <wp:align>center</wp:align>
              </wp:positionH>
              <wp:positionV relativeFrom="margin">
                <wp:align>center</wp:align>
              </wp:positionV>
              <wp:extent cx="4848225" cy="3232150"/>
              <wp:effectExtent l="152400" t="971550" r="0" b="635000"/>
              <wp:wrapNone/>
              <wp:docPr id="1028390853" name="4104"/>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104" o:spid="_x0000_s1026" o:spt="202" type="#_x0000_t202" style="position:absolute;left:0pt;height:254.5pt;width:381.75pt;mso-position-horizontal:center;mso-position-horizontal-relative:margin;mso-position-vertical:center;mso-position-vertical-relative:margin;rotation:-2949120f;z-index:-251638784;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TEl1PVAAAA&#10;BQEAAA8AAAAAAAAAAQAgAAAAIgAAAGRycy9kb3ducmV2LnhtbFBLAQIUABQAAAAIAIdO4kCFCw0w&#10;IAIAADsEAAAOAAAAAAAAAAEAIAAAACQBAABkcnMvZTJvRG9jLnhtbFBLBQYAAAAABgAGAFkBAAC2&#10;BQA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1" locked="0" layoutInCell="0" allowOverlap="1">
              <wp:simplePos x="0" y="0"/>
              <wp:positionH relativeFrom="margin">
                <wp:align>center</wp:align>
              </wp:positionH>
              <wp:positionV relativeFrom="margin">
                <wp:align>center</wp:align>
              </wp:positionV>
              <wp:extent cx="4848225" cy="3232150"/>
              <wp:effectExtent l="152400" t="971550" r="0" b="635000"/>
              <wp:wrapNone/>
              <wp:docPr id="106603003" name="4106"/>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848225" cy="3232150"/>
                      </a:xfrm>
                      <a:prstGeom prst="rect">
                        <a:avLst/>
                      </a:prstGeom>
                    </wps:spPr>
                    <wps:txbx>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wps:txbx>
                    <wps:bodyPr wrap="square" numCol="1" fromWordArt="1">
                      <a:prstTxWarp prst="textPlain">
                        <a:avLst>
                          <a:gd name="adj" fmla="val 50000"/>
                        </a:avLst>
                      </a:prstTxWarp>
                      <a:spAutoFit/>
                    </wps:bodyPr>
                  </wps:wsp>
                </a:graphicData>
              </a:graphic>
            </wp:anchor>
          </w:drawing>
        </mc:Choice>
        <mc:Fallback>
          <w:pict>
            <v:shape id="4106" o:spid="_x0000_s1026" o:spt="202" type="#_x0000_t202" style="position:absolute;left:0pt;height:254.5pt;width:381.75pt;mso-position-horizontal:center;mso-position-horizontal-relative:margin;mso-position-vertical:center;mso-position-vertical-relative:margin;rotation:-2949120f;z-index:-251640832;mso-width-relative:page;mso-height-relative:page;" filled="f" stroked="f" coordsize="21600,21600" o:allowincell="f" o:gfxdata="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kxJdT1QAAAAUB&#10;AAAPAAAAAAAAAAEAIAAAACIAAABkcnMvZG93bnJldi54bWxQSwECFAAUAAAACACHTuJAKNxaqR4C&#10;AAA6BAAADgAAAAAAAAABACAAAAAkAQAAZHJzL2Uyb0RvYy54bWxQSwUGAAAAAAYABgBZAQAAtAUA&#10;AAAA&#10;" adj="10800">
              <v:fill on="f" focussize="0,0"/>
              <v:stroke on="f"/>
              <v:imagedata o:title=""/>
              <o:lock v:ext="edit" text="t" aspectratio="f"/>
              <v:textbox style="mso-fit-shape-to-text:t;">
                <w:txbxContent>
                  <w:p>
                    <w:pPr>
                      <w:jc w:val="center"/>
                      <w:rPr>
                        <w:rFonts w:ascii="Bookman Old Style" w:hAnsi="Bookman Old Style"/>
                        <w:color w:val="F2F2F2"/>
                        <w:sz w:val="2"/>
                        <w:szCs w:val="2"/>
                        <w14:textFill>
                          <w14:solidFill>
                            <w14:srgbClr w14:val="F2F2F2">
                              <w14:alpha w14:val="50000"/>
                            </w14:srgbClr>
                          </w14:solidFill>
                        </w14:textFill>
                      </w:rPr>
                    </w:pPr>
                    <w:r>
                      <w:rPr>
                        <w:rFonts w:ascii="Bookman Old Style" w:hAnsi="Bookman Old Style"/>
                        <w:color w:val="F2F2F2"/>
                        <w:sz w:val="2"/>
                        <w:szCs w:val="2"/>
                        <w14:textFill>
                          <w14:solidFill>
                            <w14:srgbClr w14:val="F2F2F2">
                              <w14:alpha w14:val="50000"/>
                            </w14:srgbClr>
                          </w14:solidFill>
                        </w14:textFill>
                      </w:rPr>
                      <w:t>BIT</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51846A"/>
    <w:multiLevelType w:val="singleLevel"/>
    <w:tmpl w:val="C351846A"/>
    <w:lvl w:ilvl="0" w:tentative="0">
      <w:start w:val="1"/>
      <w:numFmt w:val="decimal"/>
      <w:lvlText w:val="%1."/>
      <w:lvlJc w:val="left"/>
      <w:pPr>
        <w:tabs>
          <w:tab w:val="left" w:pos="425"/>
        </w:tabs>
        <w:ind w:left="425" w:hanging="425"/>
      </w:pPr>
      <w:rPr>
        <w:rFonts w:hint="default"/>
      </w:rPr>
    </w:lvl>
  </w:abstractNum>
  <w:abstractNum w:abstractNumId="1">
    <w:nsid w:val="EC246C66"/>
    <w:multiLevelType w:val="singleLevel"/>
    <w:tmpl w:val="EC246C66"/>
    <w:lvl w:ilvl="0" w:tentative="0">
      <w:start w:val="1"/>
      <w:numFmt w:val="decimal"/>
      <w:suff w:val="space"/>
      <w:lvlText w:val="%1."/>
      <w:lvlJc w:val="left"/>
    </w:lvl>
  </w:abstractNum>
  <w:abstractNum w:abstractNumId="2">
    <w:nsid w:val="00000003"/>
    <w:multiLevelType w:val="multilevel"/>
    <w:tmpl w:val="00000003"/>
    <w:lvl w:ilvl="0" w:tentative="0">
      <w:start w:val="1"/>
      <w:numFmt w:val="decimal"/>
      <w:lvlText w:val="%1."/>
      <w:lvlJc w:val="left"/>
      <w:pPr>
        <w:ind w:left="502" w:hanging="360"/>
      </w:p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3">
    <w:nsid w:val="00000008"/>
    <w:multiLevelType w:val="multilevel"/>
    <w:tmpl w:val="000000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0000009"/>
    <w:multiLevelType w:val="multilevel"/>
    <w:tmpl w:val="00000009"/>
    <w:lvl w:ilvl="0" w:tentative="0">
      <w:start w:val="1"/>
      <w:numFmt w:val="decimal"/>
      <w:lvlText w:val="%1."/>
      <w:lvlJc w:val="left"/>
      <w:pPr>
        <w:ind w:left="502" w:hanging="360"/>
      </w:p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5">
    <w:nsid w:val="1AA61B79"/>
    <w:multiLevelType w:val="multilevel"/>
    <w:tmpl w:val="1AA61B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AE113F4"/>
    <w:multiLevelType w:val="singleLevel"/>
    <w:tmpl w:val="2AE113F4"/>
    <w:lvl w:ilvl="0" w:tentative="0">
      <w:start w:val="1"/>
      <w:numFmt w:val="lowerLetter"/>
      <w:lvlText w:val="%1."/>
      <w:lvlJc w:val="left"/>
      <w:pPr>
        <w:tabs>
          <w:tab w:val="left" w:pos="425"/>
        </w:tabs>
        <w:ind w:left="425" w:hanging="425"/>
      </w:pPr>
      <w:rPr>
        <w:rFonts w:hint="default"/>
      </w:rPr>
    </w:lvl>
  </w:abstractNum>
  <w:abstractNum w:abstractNumId="7">
    <w:nsid w:val="46896E3C"/>
    <w:multiLevelType w:val="singleLevel"/>
    <w:tmpl w:val="46896E3C"/>
    <w:lvl w:ilvl="0" w:tentative="0">
      <w:start w:val="1"/>
      <w:numFmt w:val="decimal"/>
      <w:lvlText w:val="%1."/>
      <w:lvlJc w:val="left"/>
      <w:pPr>
        <w:tabs>
          <w:tab w:val="left" w:pos="425"/>
        </w:tabs>
        <w:ind w:left="425" w:hanging="425"/>
      </w:pPr>
      <w:rPr>
        <w:rFonts w:hint="default"/>
      </w:rPr>
    </w:lvl>
  </w:abstractNum>
  <w:abstractNum w:abstractNumId="8">
    <w:nsid w:val="5F26D76B"/>
    <w:multiLevelType w:val="singleLevel"/>
    <w:tmpl w:val="5F26D76B"/>
    <w:lvl w:ilvl="0" w:tentative="0">
      <w:start w:val="1"/>
      <w:numFmt w:val="bullet"/>
      <w:lvlText w:val=""/>
      <w:lvlJc w:val="left"/>
      <w:pPr>
        <w:tabs>
          <w:tab w:val="left" w:pos="420"/>
        </w:tabs>
        <w:ind w:left="420" w:hanging="420"/>
      </w:pPr>
      <w:rPr>
        <w:rFonts w:hint="default" w:ascii="Wingdings" w:hAnsi="Wingdings"/>
      </w:rPr>
    </w:lvl>
  </w:abstractNum>
  <w:abstractNum w:abstractNumId="9">
    <w:nsid w:val="7AFD8829"/>
    <w:multiLevelType w:val="singleLevel"/>
    <w:tmpl w:val="7AFD8829"/>
    <w:lvl w:ilvl="0" w:tentative="0">
      <w:start w:val="1"/>
      <w:numFmt w:val="lowerLetter"/>
      <w:lvlText w:val="%1."/>
      <w:lvlJc w:val="left"/>
      <w:pPr>
        <w:tabs>
          <w:tab w:val="left" w:pos="425"/>
        </w:tabs>
        <w:ind w:left="425" w:hanging="425"/>
      </w:pPr>
      <w:rPr>
        <w:rFonts w:hint="default"/>
      </w:rPr>
    </w:lvl>
  </w:abstractNum>
  <w:num w:numId="1">
    <w:abstractNumId w:val="4"/>
  </w:num>
  <w:num w:numId="2">
    <w:abstractNumId w:val="2"/>
  </w:num>
  <w:num w:numId="3">
    <w:abstractNumId w:val="3"/>
  </w:num>
  <w:num w:numId="4">
    <w:abstractNumId w:val="8"/>
  </w:num>
  <w:num w:numId="5">
    <w:abstractNumId w:val="7"/>
  </w:num>
  <w:num w:numId="6">
    <w:abstractNumId w:val="0"/>
  </w:num>
  <w:num w:numId="7">
    <w:abstractNumId w:val="6"/>
  </w:num>
  <w:num w:numId="8">
    <w:abstractNumId w:val="9"/>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C04"/>
    <w:rsid w:val="001526D4"/>
    <w:rsid w:val="001E1A80"/>
    <w:rsid w:val="002400BD"/>
    <w:rsid w:val="002A01AA"/>
    <w:rsid w:val="002C6A5B"/>
    <w:rsid w:val="002D6C04"/>
    <w:rsid w:val="002F643B"/>
    <w:rsid w:val="0039363C"/>
    <w:rsid w:val="003A0C18"/>
    <w:rsid w:val="006261B0"/>
    <w:rsid w:val="006471F9"/>
    <w:rsid w:val="00691F6D"/>
    <w:rsid w:val="006C5222"/>
    <w:rsid w:val="00760268"/>
    <w:rsid w:val="00791A74"/>
    <w:rsid w:val="00887CA7"/>
    <w:rsid w:val="008D5A27"/>
    <w:rsid w:val="008E6728"/>
    <w:rsid w:val="00A30966"/>
    <w:rsid w:val="00AC294D"/>
    <w:rsid w:val="00AC4E52"/>
    <w:rsid w:val="00AC572C"/>
    <w:rsid w:val="00AD3FCB"/>
    <w:rsid w:val="00B30B28"/>
    <w:rsid w:val="00CA76C1"/>
    <w:rsid w:val="00CF19E3"/>
    <w:rsid w:val="00D36661"/>
    <w:rsid w:val="00FB1DAB"/>
    <w:rsid w:val="00FB4DFD"/>
    <w:rsid w:val="00FE51F4"/>
    <w:rsid w:val="027150CB"/>
    <w:rsid w:val="0680456F"/>
    <w:rsid w:val="10163D0C"/>
    <w:rsid w:val="1045133B"/>
    <w:rsid w:val="168B1A72"/>
    <w:rsid w:val="292F640D"/>
    <w:rsid w:val="299F699E"/>
    <w:rsid w:val="2C2A2325"/>
    <w:rsid w:val="2E6017EF"/>
    <w:rsid w:val="35816432"/>
    <w:rsid w:val="36B3554F"/>
    <w:rsid w:val="390203BA"/>
    <w:rsid w:val="394D0575"/>
    <w:rsid w:val="3A2A4F7A"/>
    <w:rsid w:val="3B051543"/>
    <w:rsid w:val="3DCB5A85"/>
    <w:rsid w:val="46C116C2"/>
    <w:rsid w:val="55BA7D37"/>
    <w:rsid w:val="5F445296"/>
    <w:rsid w:val="63AD3758"/>
    <w:rsid w:val="68AA2DC4"/>
    <w:rsid w:val="71B1539A"/>
    <w:rsid w:val="758E5A73"/>
    <w:rsid w:val="76314164"/>
    <w:rsid w:val="77B358A8"/>
    <w:rsid w:val="7ABC6E01"/>
    <w:rsid w:val="7C053251"/>
    <w:rsid w:val="7DE97B49"/>
    <w:rsid w:val="7E372D8F"/>
  </w:rsids>
  <m:mathPr>
    <m:mathFont m:val="Cambria Math"/>
    <m:brkBin m:val="before"/>
    <m:brkBinSub m:val="--"/>
    <m:smallFrac m:val="1"/>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39" w:semiHidden="0" w:name="Table Grid"/>
    <w:lsdException w:uiPriority="0" w:name="Table Theme"/>
    <w:lsdException w:qFormat="1" w:unhideWhenUsed="0"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Calibri" w:cs="Mangal"/>
      <w:sz w:val="24"/>
      <w:szCs w:val="22"/>
      <w:lang w:val="en-IN" w:eastAsia="en-US" w:bidi="ar-SA"/>
    </w:rPr>
  </w:style>
  <w:style w:type="paragraph" w:styleId="2">
    <w:name w:val="heading 1"/>
    <w:basedOn w:val="1"/>
    <w:next w:val="1"/>
    <w:link w:val="19"/>
    <w:qFormat/>
    <w:uiPriority w:val="0"/>
    <w:pPr>
      <w:keepNext/>
      <w:spacing w:after="0" w:line="240" w:lineRule="auto"/>
      <w:jc w:val="center"/>
      <w:outlineLvl w:val="0"/>
    </w:pPr>
    <w:rPr>
      <w:rFonts w:eastAsia="Times New Roman" w:cs="Times New Roman"/>
      <w:sz w:val="28"/>
      <w:szCs w:val="24"/>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0"/>
    <w:qFormat/>
    <w:uiPriority w:val="99"/>
    <w:pPr>
      <w:spacing w:after="0" w:line="240" w:lineRule="auto"/>
    </w:pPr>
    <w:rPr>
      <w:rFonts w:ascii="Tahoma" w:hAnsi="Tahoma" w:cs="Tahoma"/>
      <w:sz w:val="16"/>
      <w:szCs w:val="16"/>
    </w:rPr>
  </w:style>
  <w:style w:type="character" w:styleId="6">
    <w:name w:val="Emphasis"/>
    <w:basedOn w:val="3"/>
    <w:qFormat/>
    <w:uiPriority w:val="20"/>
    <w:rPr>
      <w:i/>
      <w:iCs/>
    </w:rPr>
  </w:style>
  <w:style w:type="paragraph" w:styleId="7">
    <w:name w:val="footer"/>
    <w:basedOn w:val="1"/>
    <w:link w:val="14"/>
    <w:qFormat/>
    <w:uiPriority w:val="99"/>
    <w:pPr>
      <w:tabs>
        <w:tab w:val="center" w:pos="4513"/>
        <w:tab w:val="right" w:pos="9026"/>
      </w:tabs>
      <w:spacing w:after="0" w:line="240" w:lineRule="auto"/>
    </w:pPr>
  </w:style>
  <w:style w:type="paragraph" w:styleId="8">
    <w:name w:val="header"/>
    <w:basedOn w:val="1"/>
    <w:link w:val="13"/>
    <w:qFormat/>
    <w:uiPriority w:val="99"/>
    <w:pPr>
      <w:tabs>
        <w:tab w:val="center" w:pos="4513"/>
        <w:tab w:val="right" w:pos="9026"/>
      </w:tabs>
      <w:spacing w:after="0" w:line="240" w:lineRule="auto"/>
    </w:pPr>
  </w:style>
  <w:style w:type="character" w:styleId="9">
    <w:name w:val="Hyperlink"/>
    <w:basedOn w:val="3"/>
    <w:qFormat/>
    <w:uiPriority w:val="0"/>
    <w:rPr>
      <w:color w:val="0000FF"/>
      <w:u w:val="single"/>
    </w:rPr>
  </w:style>
  <w:style w:type="paragraph" w:styleId="10">
    <w:name w:val="Normal (Web)"/>
    <w:basedOn w:val="1"/>
    <w:qFormat/>
    <w:uiPriority w:val="99"/>
    <w:pPr>
      <w:spacing w:before="100" w:beforeAutospacing="1" w:after="100" w:afterAutospacing="1" w:line="240" w:lineRule="auto"/>
    </w:pPr>
    <w:rPr>
      <w:rFonts w:eastAsia="Times New Roman" w:cs="Times New Roman"/>
      <w:szCs w:val="24"/>
      <w:lang w:eastAsia="en-IN" w:bidi="mr-IN"/>
    </w:rPr>
  </w:style>
  <w:style w:type="character" w:styleId="11">
    <w:name w:val="Strong"/>
    <w:basedOn w:val="3"/>
    <w:qFormat/>
    <w:uiPriority w:val="0"/>
    <w:rPr>
      <w:b/>
      <w:bCs/>
    </w:rPr>
  </w:style>
  <w:style w:type="table" w:styleId="12">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er Char"/>
    <w:basedOn w:val="3"/>
    <w:link w:val="8"/>
    <w:qFormat/>
    <w:uiPriority w:val="99"/>
  </w:style>
  <w:style w:type="character" w:customStyle="1" w:styleId="14">
    <w:name w:val="Footer Char"/>
    <w:basedOn w:val="3"/>
    <w:link w:val="7"/>
    <w:qFormat/>
    <w:uiPriority w:val="99"/>
  </w:style>
  <w:style w:type="paragraph" w:styleId="15">
    <w:name w:val="List Paragraph"/>
    <w:basedOn w:val="1"/>
    <w:qFormat/>
    <w:uiPriority w:val="34"/>
    <w:pPr>
      <w:ind w:left="720"/>
      <w:contextualSpacing/>
    </w:pPr>
  </w:style>
  <w:style w:type="paragraph" w:customStyle="1" w:styleId="16">
    <w:name w:val="Default"/>
    <w:qFormat/>
    <w:uiPriority w:val="0"/>
    <w:pPr>
      <w:autoSpaceDE w:val="0"/>
      <w:autoSpaceDN w:val="0"/>
      <w:adjustRightInd w:val="0"/>
    </w:pPr>
    <w:rPr>
      <w:rFonts w:ascii="Times New Roman" w:hAnsi="Times New Roman" w:eastAsia="Calibri" w:cs="Times New Roman"/>
      <w:color w:val="000000"/>
      <w:sz w:val="24"/>
      <w:szCs w:val="24"/>
      <w:lang w:val="en-IN" w:eastAsia="en-US" w:bidi="ar-SA"/>
    </w:rPr>
  </w:style>
  <w:style w:type="character" w:styleId="17">
    <w:name w:val="Placeholder Text"/>
    <w:basedOn w:val="3"/>
    <w:qFormat/>
    <w:uiPriority w:val="99"/>
    <w:rPr>
      <w:color w:val="808080"/>
    </w:rPr>
  </w:style>
  <w:style w:type="paragraph" w:customStyle="1" w:styleId="18">
    <w:name w:val="c-bibliographic-information__citation"/>
    <w:basedOn w:val="1"/>
    <w:qFormat/>
    <w:uiPriority w:val="0"/>
    <w:pPr>
      <w:spacing w:before="100" w:beforeAutospacing="1" w:after="100" w:afterAutospacing="1" w:line="240" w:lineRule="auto"/>
    </w:pPr>
    <w:rPr>
      <w:rFonts w:eastAsia="Times New Roman" w:cs="Times New Roman"/>
      <w:szCs w:val="24"/>
      <w:lang w:eastAsia="en-IN"/>
    </w:rPr>
  </w:style>
  <w:style w:type="character" w:customStyle="1" w:styleId="19">
    <w:name w:val="Heading 1 Char"/>
    <w:basedOn w:val="3"/>
    <w:link w:val="2"/>
    <w:qFormat/>
    <w:uiPriority w:val="0"/>
    <w:rPr>
      <w:rFonts w:ascii="Times New Roman" w:hAnsi="Times New Roman" w:eastAsia="Times New Roman" w:cs="Times New Roman"/>
      <w:sz w:val="28"/>
      <w:szCs w:val="24"/>
    </w:rPr>
  </w:style>
  <w:style w:type="character" w:customStyle="1" w:styleId="20">
    <w:name w:val="Balloon Text Char"/>
    <w:basedOn w:val="3"/>
    <w:link w:val="5"/>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13.jpeg"/><Relationship Id="rId42" Type="http://schemas.openxmlformats.org/officeDocument/2006/relationships/image" Target="media/image12.jpeg"/><Relationship Id="rId41" Type="http://schemas.openxmlformats.org/officeDocument/2006/relationships/image" Target="media/image11.png"/><Relationship Id="rId40" Type="http://schemas.openxmlformats.org/officeDocument/2006/relationships/image" Target="media/image10.png"/><Relationship Id="rId4" Type="http://schemas.openxmlformats.org/officeDocument/2006/relationships/endnotes" Target="endnotes.xml"/><Relationship Id="rId39" Type="http://schemas.openxmlformats.org/officeDocument/2006/relationships/image" Target="media/image9.png"/><Relationship Id="rId38" Type="http://schemas.openxmlformats.org/officeDocument/2006/relationships/image" Target="media/image8.jpeg"/><Relationship Id="rId37" Type="http://schemas.openxmlformats.org/officeDocument/2006/relationships/image" Target="media/image7.png"/><Relationship Id="rId36" Type="http://schemas.openxmlformats.org/officeDocument/2006/relationships/image" Target="media/image6.jpeg"/><Relationship Id="rId35" Type="http://schemas.openxmlformats.org/officeDocument/2006/relationships/image" Target="media/image5.jpeg"/><Relationship Id="rId34" Type="http://schemas.openxmlformats.org/officeDocument/2006/relationships/image" Target="media/image4.jpeg"/><Relationship Id="rId33" Type="http://schemas.openxmlformats.org/officeDocument/2006/relationships/image" Target="media/image3.png"/><Relationship Id="rId32" Type="http://schemas.openxmlformats.org/officeDocument/2006/relationships/image" Target="media/image2.png"/><Relationship Id="rId31" Type="http://schemas.openxmlformats.org/officeDocument/2006/relationships/image" Target="media/image1.jpeg"/><Relationship Id="rId30" Type="http://schemas.openxmlformats.org/officeDocument/2006/relationships/theme" Target="theme/theme1.xml"/><Relationship Id="rId3" Type="http://schemas.openxmlformats.org/officeDocument/2006/relationships/footnotes" Target="footnotes.xml"/><Relationship Id="rId29" Type="http://schemas.openxmlformats.org/officeDocument/2006/relationships/footer" Target="footer7.xml"/><Relationship Id="rId28" Type="http://schemas.openxmlformats.org/officeDocument/2006/relationships/header" Target="header18.xml"/><Relationship Id="rId27" Type="http://schemas.openxmlformats.org/officeDocument/2006/relationships/footer" Target="footer6.xml"/><Relationship Id="rId26" Type="http://schemas.openxmlformats.org/officeDocument/2006/relationships/header" Target="header17.xml"/><Relationship Id="rId25" Type="http://schemas.openxmlformats.org/officeDocument/2006/relationships/footer" Target="footer5.xml"/><Relationship Id="rId24" Type="http://schemas.openxmlformats.org/officeDocument/2006/relationships/header" Target="header16.xml"/><Relationship Id="rId23" Type="http://schemas.openxmlformats.org/officeDocument/2006/relationships/footer" Target="footer4.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footer" Target="footer3.xml"/><Relationship Id="rId18" Type="http://schemas.openxmlformats.org/officeDocument/2006/relationships/header" Target="header12.xml"/><Relationship Id="rId17" Type="http://schemas.openxmlformats.org/officeDocument/2006/relationships/header" Target="header11.xml"/><Relationship Id="rId16" Type="http://schemas.openxmlformats.org/officeDocument/2006/relationships/header" Target="header10.xml"/><Relationship Id="rId15" Type="http://schemas.openxmlformats.org/officeDocument/2006/relationships/header" Target="header9.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footer" Target="footer2.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9C2B21-43A9-4FA2-8145-1802D095D3E1}">
  <ds:schemaRefs/>
</ds:datastoreItem>
</file>

<file path=docProps/app.xml><?xml version="1.0" encoding="utf-8"?>
<Properties xmlns="http://schemas.openxmlformats.org/officeDocument/2006/extended-properties" xmlns:vt="http://schemas.openxmlformats.org/officeDocument/2006/docPropsVTypes">
  <Template>Normal</Template>
  <Pages>41</Pages>
  <Words>5277</Words>
  <Characters>30080</Characters>
  <Lines>250</Lines>
  <Paragraphs>70</Paragraphs>
  <TotalTime>92</TotalTime>
  <ScaleCrop>false</ScaleCrop>
  <LinksUpToDate>false</LinksUpToDate>
  <CharactersWithSpaces>35287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2023-07-28T19:35:00Z</dcterms:created>
  <dc:creator>VNITAPPLIED MACHANICS</dc:creator>
  <cp:lastModifiedBy>tejas</cp:lastModifiedBy>
  <cp:lastPrinted>2021-01-04T04:51:00Z</cp:lastPrinted>
  <dcterms:modified xsi:type="dcterms:W3CDTF">2023-11-12T03:51:47Z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73A47BA30B8D438493DB4F011AF5673B_13</vt:lpwstr>
  </property>
</Properties>
</file>